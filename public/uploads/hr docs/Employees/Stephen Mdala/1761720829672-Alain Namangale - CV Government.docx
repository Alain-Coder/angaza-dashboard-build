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F59" w:rsidRDefault="002C4F59">
      <w:pPr>
        <w:spacing w:before="13" w:line="240" w:lineRule="exact"/>
        <w:rPr>
          <w:sz w:val="24"/>
          <w:szCs w:val="24"/>
        </w:rPr>
      </w:pPr>
    </w:p>
    <w:p w:rsidR="002C4F59" w:rsidRPr="005B44F4" w:rsidRDefault="00000000">
      <w:pPr>
        <w:spacing w:before="26" w:line="260" w:lineRule="exact"/>
        <w:ind w:left="3663" w:right="3834"/>
        <w:jc w:val="center"/>
        <w:rPr>
          <w:sz w:val="24"/>
          <w:szCs w:val="24"/>
          <w:lang w:val="fr-CH"/>
        </w:rPr>
      </w:pPr>
      <w:r w:rsidRPr="005B44F4">
        <w:rPr>
          <w:b/>
          <w:w w:val="80"/>
          <w:sz w:val="24"/>
          <w:szCs w:val="24"/>
          <w:u w:val="single" w:color="000000"/>
          <w:lang w:val="fr-CH"/>
        </w:rPr>
        <w:t>CURR</w:t>
      </w:r>
      <w:r w:rsidRPr="005B44F4">
        <w:rPr>
          <w:b/>
          <w:spacing w:val="-1"/>
          <w:w w:val="80"/>
          <w:sz w:val="24"/>
          <w:szCs w:val="24"/>
          <w:u w:val="single" w:color="000000"/>
          <w:lang w:val="fr-CH"/>
        </w:rPr>
        <w:t>I</w:t>
      </w:r>
      <w:r w:rsidRPr="005B44F4">
        <w:rPr>
          <w:b/>
          <w:w w:val="80"/>
          <w:sz w:val="24"/>
          <w:szCs w:val="24"/>
          <w:u w:val="single" w:color="000000"/>
          <w:lang w:val="fr-CH"/>
        </w:rPr>
        <w:t>CUL</w:t>
      </w:r>
      <w:r w:rsidRPr="005B44F4">
        <w:rPr>
          <w:b/>
          <w:spacing w:val="-1"/>
          <w:w w:val="80"/>
          <w:sz w:val="24"/>
          <w:szCs w:val="24"/>
          <w:u w:val="single" w:color="000000"/>
          <w:lang w:val="fr-CH"/>
        </w:rPr>
        <w:t>U</w:t>
      </w:r>
      <w:r w:rsidRPr="005B44F4">
        <w:rPr>
          <w:b/>
          <w:w w:val="80"/>
          <w:sz w:val="24"/>
          <w:szCs w:val="24"/>
          <w:u w:val="single" w:color="000000"/>
          <w:lang w:val="fr-CH"/>
        </w:rPr>
        <w:t>M</w:t>
      </w:r>
      <w:r w:rsidRPr="005B44F4">
        <w:rPr>
          <w:b/>
          <w:spacing w:val="8"/>
          <w:w w:val="80"/>
          <w:sz w:val="24"/>
          <w:szCs w:val="24"/>
          <w:u w:val="single" w:color="000000"/>
          <w:lang w:val="fr-CH"/>
        </w:rPr>
        <w:t xml:space="preserve"> </w:t>
      </w:r>
      <w:r w:rsidRPr="005B44F4">
        <w:rPr>
          <w:b/>
          <w:w w:val="73"/>
          <w:sz w:val="24"/>
          <w:szCs w:val="24"/>
          <w:u w:val="single" w:color="000000"/>
          <w:lang w:val="fr-CH"/>
        </w:rPr>
        <w:t>VI</w:t>
      </w:r>
      <w:r w:rsidRPr="005B44F4">
        <w:rPr>
          <w:b/>
          <w:spacing w:val="1"/>
          <w:w w:val="73"/>
          <w:sz w:val="24"/>
          <w:szCs w:val="24"/>
          <w:u w:val="single" w:color="000000"/>
          <w:lang w:val="fr-CH"/>
        </w:rPr>
        <w:t>T</w:t>
      </w:r>
      <w:r w:rsidRPr="005B44F4">
        <w:rPr>
          <w:b/>
          <w:spacing w:val="-1"/>
          <w:w w:val="79"/>
          <w:sz w:val="24"/>
          <w:szCs w:val="24"/>
          <w:u w:val="single" w:color="000000"/>
          <w:lang w:val="fr-CH"/>
        </w:rPr>
        <w:t>A</w:t>
      </w:r>
      <w:r w:rsidRPr="005B44F4">
        <w:rPr>
          <w:b/>
          <w:w w:val="73"/>
          <w:sz w:val="24"/>
          <w:szCs w:val="24"/>
          <w:u w:val="single" w:color="000000"/>
          <w:lang w:val="fr-CH"/>
        </w:rPr>
        <w:t>E</w:t>
      </w:r>
    </w:p>
    <w:p w:rsidR="002C4F59" w:rsidRPr="005B44F4" w:rsidRDefault="002C4F59">
      <w:pPr>
        <w:spacing w:before="8" w:line="160" w:lineRule="exact"/>
        <w:rPr>
          <w:sz w:val="17"/>
          <w:szCs w:val="17"/>
          <w:lang w:val="fr-CH"/>
        </w:rPr>
      </w:pPr>
    </w:p>
    <w:p w:rsidR="002C4F59" w:rsidRPr="005B44F4" w:rsidRDefault="002C4F59">
      <w:pPr>
        <w:spacing w:line="200" w:lineRule="exact"/>
        <w:rPr>
          <w:lang w:val="fr-CH"/>
        </w:rPr>
      </w:pPr>
    </w:p>
    <w:p w:rsidR="002C4F59" w:rsidRPr="005B44F4" w:rsidRDefault="002C4F59">
      <w:pPr>
        <w:spacing w:line="200" w:lineRule="exact"/>
        <w:rPr>
          <w:lang w:val="fr-CH"/>
        </w:rPr>
      </w:pPr>
    </w:p>
    <w:p w:rsidR="002C4F59" w:rsidRPr="005B44F4" w:rsidRDefault="00A429E4">
      <w:pPr>
        <w:spacing w:before="26"/>
        <w:ind w:left="3663" w:right="4148"/>
        <w:jc w:val="center"/>
        <w:rPr>
          <w:sz w:val="24"/>
          <w:szCs w:val="24"/>
          <w:lang w:val="fr-CH"/>
        </w:rPr>
      </w:pPr>
      <w:r w:rsidRPr="005B44F4">
        <w:rPr>
          <w:b/>
          <w:spacing w:val="-1"/>
          <w:w w:val="88"/>
          <w:sz w:val="24"/>
          <w:szCs w:val="24"/>
          <w:lang w:val="fr-CH"/>
        </w:rPr>
        <w:t xml:space="preserve">  A</w:t>
      </w:r>
      <w:r w:rsidRPr="005B44F4">
        <w:rPr>
          <w:b/>
          <w:w w:val="88"/>
          <w:sz w:val="24"/>
          <w:szCs w:val="24"/>
          <w:lang w:val="fr-CH"/>
        </w:rPr>
        <w:t>lain</w:t>
      </w:r>
      <w:r w:rsidRPr="005B44F4">
        <w:rPr>
          <w:b/>
          <w:spacing w:val="4"/>
          <w:w w:val="88"/>
          <w:sz w:val="24"/>
          <w:szCs w:val="24"/>
          <w:lang w:val="fr-CH"/>
        </w:rPr>
        <w:t xml:space="preserve"> </w:t>
      </w:r>
      <w:r w:rsidRPr="005B44F4">
        <w:rPr>
          <w:b/>
          <w:w w:val="89"/>
          <w:sz w:val="24"/>
          <w:szCs w:val="24"/>
          <w:lang w:val="fr-CH"/>
        </w:rPr>
        <w:t>N</w:t>
      </w:r>
      <w:r w:rsidRPr="005B44F4">
        <w:rPr>
          <w:b/>
          <w:spacing w:val="1"/>
          <w:w w:val="89"/>
          <w:sz w:val="24"/>
          <w:szCs w:val="24"/>
          <w:lang w:val="fr-CH"/>
        </w:rPr>
        <w:t>a</w:t>
      </w:r>
      <w:r w:rsidRPr="005B44F4">
        <w:rPr>
          <w:b/>
          <w:w w:val="97"/>
          <w:sz w:val="24"/>
          <w:szCs w:val="24"/>
          <w:lang w:val="fr-CH"/>
        </w:rPr>
        <w:t>m</w:t>
      </w:r>
      <w:r w:rsidRPr="005B44F4">
        <w:rPr>
          <w:b/>
          <w:spacing w:val="1"/>
          <w:w w:val="97"/>
          <w:sz w:val="24"/>
          <w:szCs w:val="24"/>
          <w:lang w:val="fr-CH"/>
        </w:rPr>
        <w:t>a</w:t>
      </w:r>
      <w:r w:rsidRPr="005B44F4">
        <w:rPr>
          <w:b/>
          <w:w w:val="101"/>
          <w:sz w:val="24"/>
          <w:szCs w:val="24"/>
          <w:lang w:val="fr-CH"/>
        </w:rPr>
        <w:t>n</w:t>
      </w:r>
      <w:r w:rsidRPr="005B44F4">
        <w:rPr>
          <w:b/>
          <w:spacing w:val="-1"/>
          <w:w w:val="101"/>
          <w:sz w:val="24"/>
          <w:szCs w:val="24"/>
          <w:lang w:val="fr-CH"/>
        </w:rPr>
        <w:t>g</w:t>
      </w:r>
      <w:r w:rsidRPr="005B44F4">
        <w:rPr>
          <w:b/>
          <w:w w:val="98"/>
          <w:sz w:val="24"/>
          <w:szCs w:val="24"/>
          <w:lang w:val="fr-CH"/>
        </w:rPr>
        <w:t>ale</w:t>
      </w:r>
    </w:p>
    <w:p w:rsidR="002C4F59" w:rsidRPr="005B44F4" w:rsidRDefault="002C4F59">
      <w:pPr>
        <w:spacing w:before="3" w:line="160" w:lineRule="exact"/>
        <w:rPr>
          <w:sz w:val="16"/>
          <w:szCs w:val="16"/>
          <w:lang w:val="fr-CH"/>
        </w:rPr>
      </w:pPr>
    </w:p>
    <w:p w:rsidR="002C4F59" w:rsidRPr="005B44F4" w:rsidRDefault="00000000">
      <w:pPr>
        <w:ind w:left="3406" w:right="3410"/>
        <w:jc w:val="center"/>
        <w:rPr>
          <w:sz w:val="24"/>
          <w:szCs w:val="24"/>
          <w:lang w:val="fr-CH"/>
        </w:rPr>
      </w:pPr>
      <w:r w:rsidRPr="005B44F4">
        <w:rPr>
          <w:spacing w:val="-1"/>
          <w:w w:val="91"/>
          <w:sz w:val="24"/>
          <w:szCs w:val="24"/>
          <w:lang w:val="fr-CH"/>
        </w:rPr>
        <w:t>P</w:t>
      </w:r>
      <w:r w:rsidRPr="005B44F4">
        <w:rPr>
          <w:w w:val="91"/>
          <w:sz w:val="24"/>
          <w:szCs w:val="24"/>
          <w:lang w:val="fr-CH"/>
        </w:rPr>
        <w:t>.</w:t>
      </w:r>
      <w:r w:rsidRPr="005B44F4">
        <w:rPr>
          <w:spacing w:val="-1"/>
          <w:w w:val="91"/>
          <w:sz w:val="24"/>
          <w:szCs w:val="24"/>
          <w:lang w:val="fr-CH"/>
        </w:rPr>
        <w:t>O</w:t>
      </w:r>
      <w:r w:rsidRPr="005B44F4">
        <w:rPr>
          <w:w w:val="91"/>
          <w:sz w:val="24"/>
          <w:szCs w:val="24"/>
          <w:lang w:val="fr-CH"/>
        </w:rPr>
        <w:t>.</w:t>
      </w:r>
      <w:r w:rsidRPr="005B44F4">
        <w:rPr>
          <w:spacing w:val="13"/>
          <w:w w:val="91"/>
          <w:sz w:val="24"/>
          <w:szCs w:val="24"/>
          <w:lang w:val="fr-CH"/>
        </w:rPr>
        <w:t xml:space="preserve"> </w:t>
      </w:r>
      <w:r w:rsidRPr="005B44F4">
        <w:rPr>
          <w:w w:val="91"/>
          <w:sz w:val="24"/>
          <w:szCs w:val="24"/>
          <w:lang w:val="fr-CH"/>
        </w:rPr>
        <w:t>B</w:t>
      </w:r>
      <w:r w:rsidRPr="005B44F4">
        <w:rPr>
          <w:spacing w:val="1"/>
          <w:w w:val="91"/>
          <w:sz w:val="24"/>
          <w:szCs w:val="24"/>
          <w:lang w:val="fr-CH"/>
        </w:rPr>
        <w:t>o</w:t>
      </w:r>
      <w:r w:rsidRPr="005B44F4">
        <w:rPr>
          <w:w w:val="91"/>
          <w:sz w:val="24"/>
          <w:szCs w:val="24"/>
          <w:lang w:val="fr-CH"/>
        </w:rPr>
        <w:t>x</w:t>
      </w:r>
      <w:r w:rsidRPr="005B44F4">
        <w:rPr>
          <w:spacing w:val="-7"/>
          <w:w w:val="91"/>
          <w:sz w:val="24"/>
          <w:szCs w:val="24"/>
          <w:lang w:val="fr-CH"/>
        </w:rPr>
        <w:t xml:space="preserve"> </w:t>
      </w:r>
      <w:r w:rsidRPr="005B44F4">
        <w:rPr>
          <w:spacing w:val="1"/>
          <w:sz w:val="24"/>
          <w:szCs w:val="24"/>
          <w:lang w:val="fr-CH"/>
        </w:rPr>
        <w:t>31</w:t>
      </w:r>
      <w:r w:rsidRPr="005B44F4">
        <w:rPr>
          <w:spacing w:val="-1"/>
          <w:sz w:val="24"/>
          <w:szCs w:val="24"/>
          <w:lang w:val="fr-CH"/>
        </w:rPr>
        <w:t>5</w:t>
      </w:r>
      <w:r w:rsidRPr="005B44F4">
        <w:rPr>
          <w:spacing w:val="1"/>
          <w:sz w:val="24"/>
          <w:szCs w:val="24"/>
          <w:lang w:val="fr-CH"/>
        </w:rPr>
        <w:t>13</w:t>
      </w:r>
      <w:r w:rsidRPr="005B44F4">
        <w:rPr>
          <w:sz w:val="24"/>
          <w:szCs w:val="24"/>
          <w:lang w:val="fr-CH"/>
        </w:rPr>
        <w:t>,</w:t>
      </w:r>
      <w:r w:rsidRPr="005B44F4">
        <w:rPr>
          <w:spacing w:val="29"/>
          <w:sz w:val="24"/>
          <w:szCs w:val="24"/>
          <w:lang w:val="fr-CH"/>
        </w:rPr>
        <w:t xml:space="preserve"> </w:t>
      </w:r>
      <w:r w:rsidRPr="005B44F4">
        <w:rPr>
          <w:w w:val="73"/>
          <w:sz w:val="24"/>
          <w:szCs w:val="24"/>
          <w:lang w:val="fr-CH"/>
        </w:rPr>
        <w:t>Li</w:t>
      </w:r>
      <w:r w:rsidRPr="005B44F4">
        <w:rPr>
          <w:spacing w:val="-1"/>
          <w:w w:val="73"/>
          <w:sz w:val="24"/>
          <w:szCs w:val="24"/>
          <w:lang w:val="fr-CH"/>
        </w:rPr>
        <w:t>l</w:t>
      </w:r>
      <w:r w:rsidRPr="005B44F4">
        <w:rPr>
          <w:spacing w:val="1"/>
          <w:w w:val="105"/>
          <w:sz w:val="24"/>
          <w:szCs w:val="24"/>
          <w:lang w:val="fr-CH"/>
        </w:rPr>
        <w:t>o</w:t>
      </w:r>
      <w:r w:rsidRPr="005B44F4">
        <w:rPr>
          <w:w w:val="103"/>
          <w:sz w:val="24"/>
          <w:szCs w:val="24"/>
          <w:lang w:val="fr-CH"/>
        </w:rPr>
        <w:t>ng</w:t>
      </w:r>
      <w:r w:rsidRPr="005B44F4">
        <w:rPr>
          <w:spacing w:val="-1"/>
          <w:w w:val="95"/>
          <w:sz w:val="24"/>
          <w:szCs w:val="24"/>
          <w:lang w:val="fr-CH"/>
        </w:rPr>
        <w:t>w</w:t>
      </w:r>
      <w:r w:rsidRPr="005B44F4">
        <w:rPr>
          <w:w w:val="106"/>
          <w:sz w:val="24"/>
          <w:szCs w:val="24"/>
          <w:lang w:val="fr-CH"/>
        </w:rPr>
        <w:t>e</w:t>
      </w:r>
      <w:r w:rsidRPr="005B44F4">
        <w:rPr>
          <w:spacing w:val="-5"/>
          <w:sz w:val="24"/>
          <w:szCs w:val="24"/>
          <w:lang w:val="fr-CH"/>
        </w:rPr>
        <w:t xml:space="preserve"> </w:t>
      </w:r>
      <w:r w:rsidRPr="005B44F4">
        <w:rPr>
          <w:w w:val="107"/>
          <w:sz w:val="24"/>
          <w:szCs w:val="24"/>
          <w:lang w:val="fr-CH"/>
        </w:rPr>
        <w:t>3</w:t>
      </w:r>
    </w:p>
    <w:p w:rsidR="002C4F59" w:rsidRPr="005B44F4" w:rsidRDefault="002C4F59">
      <w:pPr>
        <w:spacing w:before="3" w:line="160" w:lineRule="exact"/>
        <w:rPr>
          <w:sz w:val="16"/>
          <w:szCs w:val="16"/>
          <w:lang w:val="fr-CH"/>
        </w:rPr>
      </w:pPr>
    </w:p>
    <w:p w:rsidR="002C4F59" w:rsidRDefault="00000000">
      <w:pPr>
        <w:ind w:left="2609"/>
        <w:rPr>
          <w:sz w:val="24"/>
          <w:szCs w:val="24"/>
        </w:rPr>
      </w:pPr>
      <w:r w:rsidRPr="005B44F4">
        <w:rPr>
          <w:spacing w:val="-5"/>
          <w:sz w:val="24"/>
          <w:szCs w:val="24"/>
          <w:lang w:val="fr-CH"/>
        </w:rPr>
        <w:t xml:space="preserve"> </w:t>
      </w:r>
      <w:r>
        <w:rPr>
          <w:spacing w:val="1"/>
          <w:w w:val="95"/>
          <w:sz w:val="24"/>
          <w:szCs w:val="24"/>
        </w:rPr>
        <w:t>+</w:t>
      </w:r>
      <w:r>
        <w:rPr>
          <w:spacing w:val="1"/>
          <w:w w:val="107"/>
          <w:sz w:val="24"/>
          <w:szCs w:val="24"/>
        </w:rPr>
        <w:t>2</w:t>
      </w:r>
      <w:r>
        <w:rPr>
          <w:spacing w:val="-1"/>
          <w:w w:val="107"/>
          <w:sz w:val="24"/>
          <w:szCs w:val="24"/>
        </w:rPr>
        <w:t>6</w:t>
      </w:r>
      <w:r>
        <w:rPr>
          <w:spacing w:val="1"/>
          <w:w w:val="107"/>
          <w:sz w:val="24"/>
          <w:szCs w:val="24"/>
        </w:rPr>
        <w:t>5</w:t>
      </w:r>
      <w:r>
        <w:rPr>
          <w:spacing w:val="-1"/>
          <w:w w:val="107"/>
          <w:sz w:val="24"/>
          <w:szCs w:val="24"/>
        </w:rPr>
        <w:t>9</w:t>
      </w:r>
      <w:r>
        <w:rPr>
          <w:spacing w:val="1"/>
          <w:w w:val="107"/>
          <w:sz w:val="24"/>
          <w:szCs w:val="24"/>
        </w:rPr>
        <w:t>9</w:t>
      </w:r>
      <w:r>
        <w:rPr>
          <w:spacing w:val="-1"/>
          <w:w w:val="107"/>
          <w:sz w:val="24"/>
          <w:szCs w:val="24"/>
        </w:rPr>
        <w:t>5</w:t>
      </w:r>
      <w:r>
        <w:rPr>
          <w:spacing w:val="1"/>
          <w:w w:val="107"/>
          <w:sz w:val="24"/>
          <w:szCs w:val="24"/>
        </w:rPr>
        <w:t>1</w:t>
      </w:r>
      <w:r>
        <w:rPr>
          <w:spacing w:val="-1"/>
          <w:w w:val="107"/>
          <w:sz w:val="24"/>
          <w:szCs w:val="24"/>
        </w:rPr>
        <w:t>1</w:t>
      </w:r>
      <w:r>
        <w:rPr>
          <w:spacing w:val="1"/>
          <w:w w:val="107"/>
          <w:sz w:val="24"/>
          <w:szCs w:val="24"/>
        </w:rPr>
        <w:t>0</w:t>
      </w:r>
      <w:r>
        <w:rPr>
          <w:spacing w:val="-1"/>
          <w:w w:val="107"/>
          <w:sz w:val="24"/>
          <w:szCs w:val="24"/>
        </w:rPr>
        <w:t>3</w:t>
      </w:r>
      <w:r>
        <w:rPr>
          <w:spacing w:val="1"/>
          <w:w w:val="107"/>
          <w:sz w:val="24"/>
          <w:szCs w:val="24"/>
        </w:rPr>
        <w:t>0</w:t>
      </w:r>
      <w:r>
        <w:rPr>
          <w:w w:val="107"/>
          <w:sz w:val="24"/>
          <w:szCs w:val="24"/>
        </w:rPr>
        <w:t>0</w:t>
      </w:r>
      <w:r>
        <w:rPr>
          <w:w w:val="267"/>
          <w:sz w:val="24"/>
          <w:szCs w:val="24"/>
        </w:rPr>
        <w:t>|</w:t>
      </w:r>
      <w:hyperlink r:id="rId6" w:history="1">
        <w:r w:rsidR="00A77F21" w:rsidRPr="00CD61B1">
          <w:rPr>
            <w:rStyle w:val="Hyperlink"/>
            <w:spacing w:val="-1"/>
            <w:w w:val="104"/>
            <w:sz w:val="24"/>
            <w:szCs w:val="24"/>
          </w:rPr>
          <w:t>a</w:t>
        </w:r>
        <w:r w:rsidR="00A77F21" w:rsidRPr="00CD61B1">
          <w:rPr>
            <w:rStyle w:val="Hyperlink"/>
            <w:w w:val="102"/>
            <w:sz w:val="24"/>
            <w:szCs w:val="24"/>
          </w:rPr>
          <w:t>na</w:t>
        </w:r>
        <w:r w:rsidR="00A77F21" w:rsidRPr="00CD61B1">
          <w:rPr>
            <w:rStyle w:val="Hyperlink"/>
            <w:spacing w:val="-1"/>
            <w:w w:val="102"/>
            <w:sz w:val="24"/>
            <w:szCs w:val="24"/>
          </w:rPr>
          <w:t>m</w:t>
        </w:r>
        <w:r w:rsidR="00A77F21" w:rsidRPr="00CD61B1">
          <w:rPr>
            <w:rStyle w:val="Hyperlink"/>
            <w:spacing w:val="-1"/>
            <w:w w:val="104"/>
            <w:sz w:val="24"/>
            <w:szCs w:val="24"/>
          </w:rPr>
          <w:t>a</w:t>
        </w:r>
        <w:r w:rsidR="00A77F21" w:rsidRPr="00CD61B1">
          <w:rPr>
            <w:rStyle w:val="Hyperlink"/>
            <w:w w:val="103"/>
            <w:sz w:val="24"/>
            <w:szCs w:val="24"/>
          </w:rPr>
          <w:t>ng</w:t>
        </w:r>
        <w:r w:rsidR="00A77F21" w:rsidRPr="00CD61B1">
          <w:rPr>
            <w:rStyle w:val="Hyperlink"/>
            <w:spacing w:val="-1"/>
            <w:w w:val="104"/>
            <w:sz w:val="24"/>
            <w:szCs w:val="24"/>
          </w:rPr>
          <w:t>a</w:t>
        </w:r>
        <w:r w:rsidR="00A77F21" w:rsidRPr="00CD61B1">
          <w:rPr>
            <w:rStyle w:val="Hyperlink"/>
            <w:spacing w:val="-1"/>
            <w:w w:val="76"/>
            <w:sz w:val="24"/>
            <w:szCs w:val="24"/>
          </w:rPr>
          <w:t>l</w:t>
        </w:r>
        <w:r w:rsidR="00A77F21" w:rsidRPr="00CD61B1">
          <w:rPr>
            <w:rStyle w:val="Hyperlink"/>
            <w:w w:val="99"/>
            <w:sz w:val="24"/>
            <w:szCs w:val="24"/>
          </w:rPr>
          <w:t>e@</w:t>
        </w:r>
        <w:r w:rsidR="00A77F21" w:rsidRPr="00CD61B1">
          <w:rPr>
            <w:rStyle w:val="Hyperlink"/>
            <w:spacing w:val="2"/>
            <w:w w:val="99"/>
            <w:sz w:val="24"/>
            <w:szCs w:val="24"/>
          </w:rPr>
          <w:t>g</w:t>
        </w:r>
        <w:r w:rsidR="00A77F21" w:rsidRPr="00CD61B1">
          <w:rPr>
            <w:rStyle w:val="Hyperlink"/>
            <w:spacing w:val="-1"/>
            <w:w w:val="99"/>
            <w:sz w:val="24"/>
            <w:szCs w:val="24"/>
          </w:rPr>
          <w:t>m</w:t>
        </w:r>
        <w:r w:rsidR="00A77F21" w:rsidRPr="00CD61B1">
          <w:rPr>
            <w:rStyle w:val="Hyperlink"/>
            <w:spacing w:val="-1"/>
            <w:w w:val="104"/>
            <w:sz w:val="24"/>
            <w:szCs w:val="24"/>
          </w:rPr>
          <w:t>a</w:t>
        </w:r>
        <w:r w:rsidR="00A77F21" w:rsidRPr="00CD61B1">
          <w:rPr>
            <w:rStyle w:val="Hyperlink"/>
            <w:spacing w:val="1"/>
            <w:w w:val="76"/>
            <w:sz w:val="24"/>
            <w:szCs w:val="24"/>
          </w:rPr>
          <w:t>i</w:t>
        </w:r>
        <w:r w:rsidR="00A77F21" w:rsidRPr="00CD61B1">
          <w:rPr>
            <w:rStyle w:val="Hyperlink"/>
            <w:spacing w:val="-1"/>
            <w:w w:val="76"/>
            <w:sz w:val="24"/>
            <w:szCs w:val="24"/>
          </w:rPr>
          <w:t>l</w:t>
        </w:r>
        <w:r w:rsidR="00A77F21" w:rsidRPr="00CD61B1">
          <w:rPr>
            <w:rStyle w:val="Hyperlink"/>
            <w:spacing w:val="2"/>
            <w:w w:val="92"/>
            <w:sz w:val="24"/>
            <w:szCs w:val="24"/>
          </w:rPr>
          <w:t>.</w:t>
        </w:r>
        <w:r w:rsidR="00A77F21" w:rsidRPr="00CD61B1">
          <w:rPr>
            <w:rStyle w:val="Hyperlink"/>
            <w:sz w:val="24"/>
            <w:szCs w:val="24"/>
          </w:rPr>
          <w:t>c</w:t>
        </w:r>
        <w:r w:rsidR="00A77F21" w:rsidRPr="00CD61B1">
          <w:rPr>
            <w:rStyle w:val="Hyperlink"/>
            <w:spacing w:val="1"/>
            <w:w w:val="105"/>
            <w:sz w:val="24"/>
            <w:szCs w:val="24"/>
          </w:rPr>
          <w:t>o</w:t>
        </w:r>
        <w:r w:rsidR="00A77F21" w:rsidRPr="00CD61B1">
          <w:rPr>
            <w:rStyle w:val="Hyperlink"/>
            <w:w w:val="99"/>
            <w:sz w:val="24"/>
            <w:szCs w:val="24"/>
          </w:rPr>
          <w:t>m</w:t>
        </w:r>
      </w:hyperlink>
    </w:p>
    <w:p w:rsidR="002C4F59" w:rsidRDefault="002C4F59">
      <w:pPr>
        <w:spacing w:before="3" w:line="160" w:lineRule="exact"/>
        <w:rPr>
          <w:sz w:val="16"/>
          <w:szCs w:val="16"/>
        </w:rPr>
      </w:pPr>
    </w:p>
    <w:p w:rsidR="002C4F59" w:rsidRDefault="00000000">
      <w:pPr>
        <w:ind w:left="3212" w:right="3211"/>
        <w:jc w:val="center"/>
        <w:rPr>
          <w:sz w:val="24"/>
          <w:szCs w:val="24"/>
        </w:rPr>
      </w:pP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w w:val="82"/>
          <w:sz w:val="24"/>
          <w:szCs w:val="24"/>
        </w:rPr>
        <w:t>B</w:t>
      </w:r>
      <w:r>
        <w:rPr>
          <w:spacing w:val="-1"/>
          <w:w w:val="76"/>
          <w:sz w:val="24"/>
          <w:szCs w:val="24"/>
        </w:rPr>
        <w:t>i</w:t>
      </w:r>
      <w:r>
        <w:rPr>
          <w:spacing w:val="1"/>
          <w:w w:val="94"/>
          <w:sz w:val="24"/>
          <w:szCs w:val="24"/>
        </w:rPr>
        <w:t>r</w:t>
      </w:r>
      <w:r>
        <w:rPr>
          <w:w w:val="110"/>
          <w:sz w:val="24"/>
          <w:szCs w:val="24"/>
        </w:rPr>
        <w:t>th</w:t>
      </w:r>
      <w:r>
        <w:rPr>
          <w:w w:val="83"/>
          <w:sz w:val="24"/>
          <w:szCs w:val="24"/>
        </w:rPr>
        <w:t>: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>9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w w:val="95"/>
          <w:sz w:val="24"/>
          <w:szCs w:val="24"/>
        </w:rPr>
        <w:t>F</w:t>
      </w:r>
      <w:r>
        <w:rPr>
          <w:w w:val="95"/>
          <w:sz w:val="24"/>
          <w:szCs w:val="24"/>
        </w:rPr>
        <w:t>e</w:t>
      </w:r>
      <w:r>
        <w:rPr>
          <w:spacing w:val="-2"/>
          <w:w w:val="95"/>
          <w:sz w:val="24"/>
          <w:szCs w:val="24"/>
        </w:rPr>
        <w:t>b</w:t>
      </w:r>
      <w:r>
        <w:rPr>
          <w:spacing w:val="1"/>
          <w:w w:val="95"/>
          <w:sz w:val="24"/>
          <w:szCs w:val="24"/>
        </w:rPr>
        <w:t>r</w:t>
      </w:r>
      <w:r>
        <w:rPr>
          <w:w w:val="95"/>
          <w:sz w:val="24"/>
          <w:szCs w:val="24"/>
        </w:rPr>
        <w:t>ua</w:t>
      </w:r>
      <w:r>
        <w:rPr>
          <w:spacing w:val="-2"/>
          <w:w w:val="95"/>
          <w:sz w:val="24"/>
          <w:szCs w:val="24"/>
        </w:rPr>
        <w:t>r</w:t>
      </w:r>
      <w:r>
        <w:rPr>
          <w:w w:val="95"/>
          <w:sz w:val="24"/>
          <w:szCs w:val="24"/>
        </w:rPr>
        <w:t>y</w:t>
      </w:r>
      <w:r w:rsidR="00837225">
        <w:rPr>
          <w:w w:val="95"/>
          <w:sz w:val="24"/>
          <w:szCs w:val="24"/>
        </w:rPr>
        <w:t>,</w:t>
      </w:r>
      <w:r>
        <w:rPr>
          <w:spacing w:val="6"/>
          <w:w w:val="95"/>
          <w:sz w:val="24"/>
          <w:szCs w:val="24"/>
        </w:rPr>
        <w:t xml:space="preserve"> </w:t>
      </w:r>
      <w:r>
        <w:rPr>
          <w:spacing w:val="1"/>
          <w:w w:val="107"/>
          <w:sz w:val="24"/>
          <w:szCs w:val="24"/>
        </w:rPr>
        <w:t>20</w:t>
      </w:r>
      <w:r>
        <w:rPr>
          <w:spacing w:val="-1"/>
          <w:w w:val="107"/>
          <w:sz w:val="24"/>
          <w:szCs w:val="24"/>
        </w:rPr>
        <w:t>0</w:t>
      </w:r>
      <w:r>
        <w:rPr>
          <w:w w:val="107"/>
          <w:sz w:val="24"/>
          <w:szCs w:val="24"/>
        </w:rPr>
        <w:t>2</w:t>
      </w:r>
    </w:p>
    <w:p w:rsidR="002C4F59" w:rsidRDefault="002C4F59">
      <w:pPr>
        <w:spacing w:before="3" w:line="160" w:lineRule="exact"/>
        <w:rPr>
          <w:sz w:val="16"/>
          <w:szCs w:val="16"/>
        </w:rPr>
      </w:pPr>
    </w:p>
    <w:p w:rsidR="002C4F59" w:rsidRDefault="00000000">
      <w:pPr>
        <w:ind w:left="3663" w:right="3744"/>
        <w:jc w:val="center"/>
        <w:rPr>
          <w:sz w:val="24"/>
          <w:szCs w:val="24"/>
        </w:rPr>
      </w:pPr>
      <w:r>
        <w:rPr>
          <w:sz w:val="24"/>
          <w:szCs w:val="24"/>
        </w:rPr>
        <w:t>Na</w:t>
      </w:r>
      <w:r>
        <w:rPr>
          <w:spacing w:val="-1"/>
          <w:sz w:val="24"/>
          <w:szCs w:val="24"/>
        </w:rPr>
        <w:t>t</w:t>
      </w:r>
      <w:r>
        <w:rPr>
          <w:spacing w:val="-1"/>
          <w:w w:val="76"/>
          <w:sz w:val="24"/>
          <w:szCs w:val="24"/>
        </w:rPr>
        <w:t>i</w:t>
      </w:r>
      <w:r>
        <w:rPr>
          <w:spacing w:val="1"/>
          <w:w w:val="105"/>
          <w:sz w:val="24"/>
          <w:szCs w:val="24"/>
        </w:rPr>
        <w:t>o</w:t>
      </w:r>
      <w:r>
        <w:rPr>
          <w:w w:val="98"/>
          <w:sz w:val="24"/>
          <w:szCs w:val="24"/>
        </w:rPr>
        <w:t>na</w:t>
      </w:r>
      <w:r>
        <w:rPr>
          <w:spacing w:val="-1"/>
          <w:w w:val="98"/>
          <w:sz w:val="24"/>
          <w:szCs w:val="24"/>
        </w:rPr>
        <w:t>l</w:t>
      </w:r>
      <w:r>
        <w:rPr>
          <w:spacing w:val="-1"/>
          <w:w w:val="76"/>
          <w:sz w:val="24"/>
          <w:szCs w:val="24"/>
        </w:rPr>
        <w:t>i</w:t>
      </w:r>
      <w:r>
        <w:rPr>
          <w:spacing w:val="2"/>
          <w:w w:val="127"/>
          <w:sz w:val="24"/>
          <w:szCs w:val="24"/>
        </w:rPr>
        <w:t>t</w:t>
      </w:r>
      <w:r>
        <w:rPr>
          <w:w w:val="86"/>
          <w:sz w:val="24"/>
          <w:szCs w:val="24"/>
        </w:rPr>
        <w:t>y:</w:t>
      </w:r>
      <w:r>
        <w:rPr>
          <w:spacing w:val="-5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M</w:t>
      </w:r>
      <w:r>
        <w:rPr>
          <w:spacing w:val="-1"/>
          <w:w w:val="94"/>
          <w:sz w:val="24"/>
          <w:szCs w:val="24"/>
        </w:rPr>
        <w:t>a</w:t>
      </w:r>
      <w:r>
        <w:rPr>
          <w:spacing w:val="-1"/>
          <w:w w:val="76"/>
          <w:sz w:val="24"/>
          <w:szCs w:val="24"/>
        </w:rPr>
        <w:t>l</w:t>
      </w:r>
      <w:r>
        <w:rPr>
          <w:spacing w:val="1"/>
          <w:w w:val="104"/>
          <w:sz w:val="24"/>
          <w:szCs w:val="24"/>
        </w:rPr>
        <w:t>a</w:t>
      </w:r>
      <w:r>
        <w:rPr>
          <w:spacing w:val="-1"/>
          <w:w w:val="95"/>
          <w:sz w:val="24"/>
          <w:szCs w:val="24"/>
        </w:rPr>
        <w:t>w</w:t>
      </w:r>
      <w:r>
        <w:rPr>
          <w:spacing w:val="-1"/>
          <w:w w:val="76"/>
          <w:sz w:val="24"/>
          <w:szCs w:val="24"/>
        </w:rPr>
        <w:t>i</w:t>
      </w:r>
      <w:r>
        <w:rPr>
          <w:spacing w:val="-1"/>
          <w:w w:val="104"/>
          <w:sz w:val="24"/>
          <w:szCs w:val="24"/>
        </w:rPr>
        <w:t>a</w:t>
      </w:r>
      <w:r>
        <w:rPr>
          <w:w w:val="103"/>
          <w:sz w:val="24"/>
          <w:szCs w:val="24"/>
        </w:rPr>
        <w:t>n</w:t>
      </w:r>
    </w:p>
    <w:p w:rsidR="002C4F59" w:rsidRDefault="002C4F59">
      <w:pPr>
        <w:spacing w:line="200" w:lineRule="exact"/>
      </w:pPr>
    </w:p>
    <w:p w:rsidR="002C4F59" w:rsidRDefault="002C4F59">
      <w:pPr>
        <w:spacing w:before="8" w:line="260" w:lineRule="exact"/>
        <w:rPr>
          <w:sz w:val="26"/>
          <w:szCs w:val="26"/>
        </w:rPr>
      </w:pPr>
    </w:p>
    <w:p w:rsidR="002C4F59" w:rsidRDefault="00000000" w:rsidP="00A77F21">
      <w:pPr>
        <w:ind w:right="7644"/>
        <w:rPr>
          <w:sz w:val="24"/>
          <w:szCs w:val="24"/>
        </w:rPr>
      </w:pPr>
      <w:r>
        <w:pict>
          <v:group id="_x0000_s1046" style="position:absolute;margin-left:70.6pt;margin-top:20.35pt;width:470.95pt;height:0;z-index:-251662336;mso-position-horizontal-relative:page" coordorigin="1412,407" coordsize="9419,0">
            <v:shape id="_x0000_s1047" style="position:absolute;left:1412;top:407;width:9419;height:0" coordorigin="1412,407" coordsize="9419,0" path="m1412,407r9419,e" filled="f" strokeweight=".58pt">
              <v:path arrowok="t"/>
            </v:shape>
            <w10:wrap anchorx="page"/>
          </v:group>
        </w:pict>
      </w:r>
      <w:r w:rsidR="00A77F21">
        <w:t xml:space="preserve"> </w:t>
      </w:r>
      <w:r w:rsidR="00A86BA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5pt;height:17pt">
            <v:imagedata r:id="rId7" o:title=""/>
          </v:shape>
        </w:pict>
      </w:r>
      <w:r>
        <w:rPr>
          <w:position w:val="1"/>
        </w:rPr>
        <w:t xml:space="preserve">     </w:t>
      </w:r>
      <w:r w:rsidR="00A77F21">
        <w:rPr>
          <w:position w:val="1"/>
        </w:rPr>
        <w:t xml:space="preserve"> </w:t>
      </w:r>
      <w:r>
        <w:rPr>
          <w:b/>
          <w:w w:val="88"/>
          <w:position w:val="1"/>
          <w:sz w:val="24"/>
          <w:szCs w:val="24"/>
        </w:rPr>
        <w:t>SU</w:t>
      </w:r>
      <w:r>
        <w:rPr>
          <w:b/>
          <w:spacing w:val="-1"/>
          <w:w w:val="88"/>
          <w:position w:val="1"/>
          <w:sz w:val="24"/>
          <w:szCs w:val="24"/>
        </w:rPr>
        <w:t>M</w:t>
      </w:r>
      <w:r>
        <w:rPr>
          <w:b/>
          <w:w w:val="81"/>
          <w:position w:val="1"/>
          <w:sz w:val="24"/>
          <w:szCs w:val="24"/>
        </w:rPr>
        <w:t>M</w:t>
      </w:r>
      <w:r>
        <w:rPr>
          <w:b/>
          <w:spacing w:val="-1"/>
          <w:w w:val="81"/>
          <w:position w:val="1"/>
          <w:sz w:val="24"/>
          <w:szCs w:val="24"/>
        </w:rPr>
        <w:t>A</w:t>
      </w:r>
      <w:r>
        <w:rPr>
          <w:b/>
          <w:w w:val="72"/>
          <w:position w:val="1"/>
          <w:sz w:val="24"/>
          <w:szCs w:val="24"/>
        </w:rPr>
        <w:t>RY</w:t>
      </w:r>
    </w:p>
    <w:p w:rsidR="002C4F59" w:rsidRDefault="002C4F59">
      <w:pPr>
        <w:spacing w:before="7" w:line="180" w:lineRule="exact"/>
        <w:rPr>
          <w:sz w:val="19"/>
          <w:szCs w:val="19"/>
        </w:rPr>
      </w:pPr>
    </w:p>
    <w:p w:rsidR="002C4F59" w:rsidRPr="00A86BA4" w:rsidRDefault="00A86BA4" w:rsidP="00A86BA4">
      <w:pPr>
        <w:spacing w:line="360" w:lineRule="auto"/>
        <w:rPr>
          <w:sz w:val="24"/>
          <w:szCs w:val="24"/>
        </w:rPr>
      </w:pPr>
      <w:r w:rsidRPr="00A86BA4">
        <w:rPr>
          <w:sz w:val="24"/>
          <w:szCs w:val="24"/>
        </w:rPr>
        <w:t xml:space="preserve">I am a detail-oriented IT professional with a Level </w:t>
      </w:r>
      <w:r w:rsidR="00D77910">
        <w:rPr>
          <w:sz w:val="24"/>
          <w:szCs w:val="24"/>
        </w:rPr>
        <w:t>5 Advanced</w:t>
      </w:r>
      <w:r w:rsidRPr="00A86BA4">
        <w:rPr>
          <w:sz w:val="24"/>
          <w:szCs w:val="24"/>
        </w:rPr>
        <w:t xml:space="preserve"> Diploma</w:t>
      </w:r>
      <w:r w:rsidR="00D77910">
        <w:rPr>
          <w:sz w:val="24"/>
          <w:szCs w:val="24"/>
        </w:rPr>
        <w:t xml:space="preserve"> and a Level 4 Diploma</w:t>
      </w:r>
      <w:r w:rsidRPr="00A86BA4">
        <w:rPr>
          <w:sz w:val="24"/>
          <w:szCs w:val="24"/>
        </w:rPr>
        <w:t xml:space="preserve"> in Computing from NCC Education (UK)</w:t>
      </w:r>
      <w:r w:rsidR="00D77910">
        <w:rPr>
          <w:sz w:val="24"/>
          <w:szCs w:val="24"/>
        </w:rPr>
        <w:t xml:space="preserve"> under National College of Information Technology (NACIT)</w:t>
      </w:r>
      <w:r w:rsidRPr="00A86BA4">
        <w:rPr>
          <w:sz w:val="24"/>
          <w:szCs w:val="24"/>
        </w:rPr>
        <w:t>. I have strong technical skills in IT support, system administration, computer networks, and troubleshooting.</w:t>
      </w:r>
      <w:r w:rsidR="00D77910">
        <w:rPr>
          <w:sz w:val="24"/>
          <w:szCs w:val="24"/>
        </w:rPr>
        <w:t xml:space="preserve"> </w:t>
      </w:r>
      <w:r w:rsidRPr="00A86BA4">
        <w:rPr>
          <w:sz w:val="24"/>
          <w:szCs w:val="24"/>
        </w:rPr>
        <w:t>I have hands-on experience in providing first-line IT support, managing IT infrastructure, troubleshooting technical issues, and assisting with software and hardware installations. I am known for my problem-solving abilities, effective communication skills, and ability to work efficiently under minimal supervision.</w:t>
      </w:r>
      <w:r w:rsidR="00D77910">
        <w:rPr>
          <w:sz w:val="24"/>
          <w:szCs w:val="24"/>
        </w:rPr>
        <w:t xml:space="preserve"> </w:t>
      </w:r>
      <w:r w:rsidRPr="00A86BA4">
        <w:rPr>
          <w:sz w:val="24"/>
          <w:szCs w:val="24"/>
        </w:rPr>
        <w:t>I am seeking an opportunity to apply my technical knowledge and practical experience in a challenging IT environment to support organizational success.</w:t>
      </w:r>
    </w:p>
    <w:p w:rsidR="002C4F59" w:rsidRDefault="002C4F59">
      <w:pPr>
        <w:spacing w:line="200" w:lineRule="exact"/>
      </w:pPr>
    </w:p>
    <w:p w:rsidR="002C4F59" w:rsidRDefault="002C4F59">
      <w:pPr>
        <w:spacing w:line="200" w:lineRule="exact"/>
      </w:pPr>
    </w:p>
    <w:p w:rsidR="00546A62" w:rsidRDefault="00000000" w:rsidP="00A86BA4">
      <w:pPr>
        <w:ind w:left="100" w:right="7466"/>
        <w:jc w:val="both"/>
        <w:rPr>
          <w:sz w:val="24"/>
          <w:szCs w:val="24"/>
        </w:rPr>
      </w:pPr>
      <w:r>
        <w:pict>
          <v:group id="_x0000_s1040" style="position:absolute;left:0;text-align:left;margin-left:70.6pt;margin-top:24.7pt;width:470.95pt;height:0;z-index:-251660288;mso-position-horizontal-relative:page" coordorigin="1412,494" coordsize="9419,0">
            <v:shape id="_x0000_s1041" style="position:absolute;left:1412;top:494;width:9419;height:0" coordorigin="1412,494" coordsize="9419,0" path="m1412,494r9419,e" filled="f" strokeweight=".58pt">
              <v:path arrowok="t"/>
            </v:shape>
            <w10:wrap anchorx="page"/>
          </v:group>
        </w:pict>
      </w:r>
      <w:r w:rsidR="00A86BA4">
        <w:pict>
          <v:shape id="_x0000_i1026" type="#_x0000_t75" style="width:21.5pt;height:20.5pt">
            <v:imagedata r:id="rId8" o:title=""/>
          </v:shape>
        </w:pict>
      </w:r>
      <w:r>
        <w:t xml:space="preserve">      </w:t>
      </w:r>
      <w:r>
        <w:rPr>
          <w:b/>
          <w:w w:val="83"/>
          <w:sz w:val="24"/>
          <w:szCs w:val="24"/>
        </w:rPr>
        <w:t>EDUC</w:t>
      </w:r>
      <w:r>
        <w:rPr>
          <w:b/>
          <w:spacing w:val="-1"/>
          <w:w w:val="83"/>
          <w:sz w:val="24"/>
          <w:szCs w:val="24"/>
        </w:rPr>
        <w:t>A</w:t>
      </w:r>
      <w:r>
        <w:rPr>
          <w:b/>
          <w:spacing w:val="1"/>
          <w:w w:val="72"/>
          <w:sz w:val="24"/>
          <w:szCs w:val="24"/>
        </w:rPr>
        <w:t>T</w:t>
      </w:r>
      <w:r>
        <w:rPr>
          <w:b/>
          <w:spacing w:val="-1"/>
          <w:w w:val="62"/>
          <w:sz w:val="24"/>
          <w:szCs w:val="24"/>
        </w:rPr>
        <w:t>I</w:t>
      </w:r>
      <w:r>
        <w:rPr>
          <w:b/>
          <w:spacing w:val="1"/>
          <w:w w:val="92"/>
          <w:sz w:val="24"/>
          <w:szCs w:val="24"/>
        </w:rPr>
        <w:t>O</w:t>
      </w:r>
      <w:r>
        <w:rPr>
          <w:b/>
          <w:w w:val="85"/>
          <w:sz w:val="24"/>
          <w:szCs w:val="24"/>
        </w:rPr>
        <w:t>N</w:t>
      </w:r>
    </w:p>
    <w:p w:rsidR="00A86BA4" w:rsidRPr="00A86BA4" w:rsidRDefault="00A86BA4" w:rsidP="00A86BA4">
      <w:pPr>
        <w:ind w:left="100" w:right="7466"/>
        <w:jc w:val="both"/>
        <w:rPr>
          <w:sz w:val="24"/>
          <w:szCs w:val="24"/>
        </w:rPr>
      </w:pPr>
    </w:p>
    <w:p w:rsidR="00D77910" w:rsidRDefault="00BA1E16" w:rsidP="00D77910">
      <w:pPr>
        <w:pStyle w:val="ListParagraph"/>
        <w:numPr>
          <w:ilvl w:val="0"/>
          <w:numId w:val="3"/>
        </w:numPr>
        <w:spacing w:before="69" w:line="260" w:lineRule="exact"/>
        <w:rPr>
          <w:bCs/>
          <w:sz w:val="24"/>
          <w:szCs w:val="24"/>
        </w:rPr>
      </w:pPr>
      <w:r w:rsidRPr="00546A62">
        <w:rPr>
          <w:bCs/>
          <w:sz w:val="24"/>
          <w:szCs w:val="24"/>
        </w:rPr>
        <w:t xml:space="preserve">Level </w:t>
      </w:r>
      <w:r w:rsidR="00D77910">
        <w:rPr>
          <w:bCs/>
          <w:sz w:val="24"/>
          <w:szCs w:val="24"/>
        </w:rPr>
        <w:t>5</w:t>
      </w:r>
      <w:r w:rsidRPr="00546A62">
        <w:rPr>
          <w:bCs/>
          <w:sz w:val="24"/>
          <w:szCs w:val="24"/>
        </w:rPr>
        <w:t xml:space="preserve"> Diploma in Computing, National College of Information Technology, 202</w:t>
      </w:r>
      <w:r w:rsidR="00D77910">
        <w:rPr>
          <w:bCs/>
          <w:sz w:val="24"/>
          <w:szCs w:val="24"/>
        </w:rPr>
        <w:t>2</w:t>
      </w:r>
    </w:p>
    <w:p w:rsidR="00D77910" w:rsidRPr="00D77910" w:rsidRDefault="00D77910" w:rsidP="00D77910">
      <w:pPr>
        <w:pStyle w:val="ListParagraph"/>
        <w:spacing w:before="69" w:line="260" w:lineRule="exact"/>
        <w:ind w:left="360"/>
        <w:rPr>
          <w:bCs/>
          <w:sz w:val="24"/>
          <w:szCs w:val="24"/>
        </w:rPr>
      </w:pPr>
    </w:p>
    <w:p w:rsidR="00D77910" w:rsidRPr="00D77910" w:rsidRDefault="00D77910" w:rsidP="00D77910">
      <w:pPr>
        <w:pStyle w:val="ListParagraph"/>
        <w:numPr>
          <w:ilvl w:val="0"/>
          <w:numId w:val="3"/>
        </w:numPr>
        <w:spacing w:before="69" w:line="260" w:lineRule="exact"/>
        <w:rPr>
          <w:bCs/>
          <w:sz w:val="24"/>
          <w:szCs w:val="24"/>
        </w:rPr>
      </w:pPr>
      <w:r w:rsidRPr="00546A62">
        <w:rPr>
          <w:bCs/>
          <w:sz w:val="24"/>
          <w:szCs w:val="24"/>
        </w:rPr>
        <w:t>Level 4 Diploma in Computing, National College of Information Technology, 2021</w:t>
      </w:r>
    </w:p>
    <w:p w:rsidR="004B2FBE" w:rsidRPr="004B2FBE" w:rsidRDefault="004B2FBE" w:rsidP="004B2FBE">
      <w:pPr>
        <w:pStyle w:val="ListParagraph"/>
        <w:rPr>
          <w:bCs/>
          <w:sz w:val="24"/>
          <w:szCs w:val="24"/>
        </w:rPr>
      </w:pPr>
    </w:p>
    <w:p w:rsidR="002C4F59" w:rsidRPr="00A86BA4" w:rsidRDefault="00BA1E16" w:rsidP="00A86BA4">
      <w:pPr>
        <w:pStyle w:val="ListParagraph"/>
        <w:numPr>
          <w:ilvl w:val="0"/>
          <w:numId w:val="3"/>
        </w:numPr>
        <w:spacing w:before="69" w:line="260" w:lineRule="exact"/>
        <w:rPr>
          <w:bCs/>
          <w:sz w:val="24"/>
          <w:szCs w:val="24"/>
        </w:rPr>
      </w:pPr>
      <w:r w:rsidRPr="004B2FBE">
        <w:rPr>
          <w:bCs/>
          <w:sz w:val="24"/>
          <w:szCs w:val="24"/>
        </w:rPr>
        <w:t>International General Certificate of Secondary Education (IGCSE), St Patrick’s Academy, 2019</w:t>
      </w:r>
    </w:p>
    <w:p w:rsidR="002C4F59" w:rsidRDefault="002C4F59">
      <w:pPr>
        <w:spacing w:line="200" w:lineRule="exact"/>
      </w:pPr>
    </w:p>
    <w:p w:rsidR="002C4F59" w:rsidRDefault="002C4F59">
      <w:pPr>
        <w:spacing w:line="200" w:lineRule="exact"/>
      </w:pPr>
    </w:p>
    <w:p w:rsidR="002C4F59" w:rsidRDefault="00000000">
      <w:pPr>
        <w:ind w:left="100"/>
        <w:rPr>
          <w:sz w:val="24"/>
          <w:szCs w:val="24"/>
        </w:rPr>
      </w:pPr>
      <w:r>
        <w:pict>
          <v:group id="_x0000_s1037" style="position:absolute;left:0;text-align:left;margin-left:70.6pt;margin-top:23.7pt;width:470.95pt;height:0;z-index:-251659264;mso-position-horizontal-relative:page" coordorigin="1412,474" coordsize="9419,0">
            <v:shape id="_x0000_s1038" style="position:absolute;left:1412;top:474;width:9419;height:0" coordorigin="1412,474" coordsize="9419,0" path="m1412,474r9419,e" filled="f" strokeweight=".58pt">
              <v:path arrowok="t"/>
            </v:shape>
            <w10:wrap anchorx="page"/>
          </v:group>
        </w:pict>
      </w:r>
      <w:r w:rsidR="00A86BA4">
        <w:pict>
          <v:shape id="_x0000_i1027" type="#_x0000_t75" style="width:23.5pt;height:19pt">
            <v:imagedata r:id="rId9" o:title=""/>
          </v:shape>
        </w:pict>
      </w:r>
      <w:r>
        <w:t xml:space="preserve">     </w:t>
      </w:r>
      <w:r>
        <w:rPr>
          <w:b/>
          <w:w w:val="82"/>
          <w:sz w:val="24"/>
          <w:szCs w:val="24"/>
        </w:rPr>
        <w:t>W</w:t>
      </w:r>
      <w:r>
        <w:rPr>
          <w:b/>
          <w:spacing w:val="1"/>
          <w:w w:val="82"/>
          <w:sz w:val="24"/>
          <w:szCs w:val="24"/>
        </w:rPr>
        <w:t>O</w:t>
      </w:r>
      <w:r>
        <w:rPr>
          <w:b/>
          <w:w w:val="82"/>
          <w:sz w:val="24"/>
          <w:szCs w:val="24"/>
        </w:rPr>
        <w:t>RK</w:t>
      </w:r>
      <w:r>
        <w:rPr>
          <w:b/>
          <w:spacing w:val="7"/>
          <w:w w:val="82"/>
          <w:sz w:val="24"/>
          <w:szCs w:val="24"/>
        </w:rPr>
        <w:t xml:space="preserve"> </w:t>
      </w:r>
      <w:r>
        <w:rPr>
          <w:b/>
          <w:w w:val="78"/>
          <w:sz w:val="24"/>
          <w:szCs w:val="24"/>
        </w:rPr>
        <w:t>E</w:t>
      </w:r>
      <w:r>
        <w:rPr>
          <w:b/>
          <w:spacing w:val="1"/>
          <w:w w:val="78"/>
          <w:sz w:val="24"/>
          <w:szCs w:val="24"/>
        </w:rPr>
        <w:t>X</w:t>
      </w:r>
      <w:r>
        <w:rPr>
          <w:b/>
          <w:w w:val="74"/>
          <w:sz w:val="24"/>
          <w:szCs w:val="24"/>
        </w:rPr>
        <w:t>PER</w:t>
      </w:r>
      <w:r>
        <w:rPr>
          <w:b/>
          <w:spacing w:val="-1"/>
          <w:w w:val="74"/>
          <w:sz w:val="24"/>
          <w:szCs w:val="24"/>
        </w:rPr>
        <w:t>I</w:t>
      </w:r>
      <w:r>
        <w:rPr>
          <w:b/>
          <w:w w:val="79"/>
          <w:sz w:val="24"/>
          <w:szCs w:val="24"/>
        </w:rPr>
        <w:t>ENCE</w:t>
      </w:r>
    </w:p>
    <w:p w:rsidR="002C4F59" w:rsidRDefault="002C4F59">
      <w:pPr>
        <w:spacing w:before="9" w:line="180" w:lineRule="exact"/>
        <w:rPr>
          <w:sz w:val="19"/>
          <w:szCs w:val="19"/>
        </w:rPr>
      </w:pPr>
    </w:p>
    <w:p w:rsidR="005B44F4" w:rsidRDefault="005B44F4" w:rsidP="005B44F4">
      <w:pPr>
        <w:ind w:left="520"/>
        <w:rPr>
          <w:spacing w:val="-1"/>
          <w:sz w:val="24"/>
          <w:szCs w:val="24"/>
        </w:rPr>
      </w:pPr>
      <w:r>
        <w:rPr>
          <w:sz w:val="24"/>
          <w:szCs w:val="24"/>
        </w:rPr>
        <w:t xml:space="preserve">●  </w:t>
      </w:r>
      <w:r w:rsidR="009C59C3">
        <w:rPr>
          <w:sz w:val="24"/>
          <w:szCs w:val="24"/>
        </w:rPr>
        <w:t>IT</w:t>
      </w:r>
      <w:r>
        <w:rPr>
          <w:sz w:val="24"/>
          <w:szCs w:val="24"/>
        </w:rPr>
        <w:t xml:space="preserve"> Intern</w:t>
      </w:r>
      <w:r w:rsidRPr="001B173C">
        <w:rPr>
          <w:spacing w:val="-1"/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Ministry of Homeland Security</w:t>
      </w:r>
      <w:r w:rsidRPr="001B173C">
        <w:rPr>
          <w:spacing w:val="-1"/>
          <w:sz w:val="24"/>
          <w:szCs w:val="24"/>
        </w:rPr>
        <w:t xml:space="preserve"> (</w:t>
      </w:r>
      <w:r>
        <w:rPr>
          <w:spacing w:val="-1"/>
          <w:sz w:val="24"/>
          <w:szCs w:val="24"/>
        </w:rPr>
        <w:t>November</w:t>
      </w:r>
      <w:r w:rsidRPr="001B173C">
        <w:rPr>
          <w:spacing w:val="-1"/>
          <w:sz w:val="24"/>
          <w:szCs w:val="24"/>
        </w:rPr>
        <w:t xml:space="preserve"> 202</w:t>
      </w:r>
      <w:r>
        <w:rPr>
          <w:spacing w:val="-1"/>
          <w:sz w:val="24"/>
          <w:szCs w:val="24"/>
        </w:rPr>
        <w:t>4</w:t>
      </w:r>
      <w:r w:rsidRPr="001B173C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–</w:t>
      </w:r>
      <w:r w:rsidRPr="001B173C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Present</w:t>
      </w:r>
      <w:r w:rsidRPr="001B173C">
        <w:rPr>
          <w:spacing w:val="-1"/>
          <w:sz w:val="24"/>
          <w:szCs w:val="24"/>
        </w:rPr>
        <w:t>)</w:t>
      </w:r>
    </w:p>
    <w:p w:rsidR="005B44F4" w:rsidRDefault="005B44F4" w:rsidP="005B44F4">
      <w:pPr>
        <w:ind w:left="520"/>
        <w:rPr>
          <w:spacing w:val="-1"/>
          <w:sz w:val="24"/>
          <w:szCs w:val="24"/>
        </w:rPr>
      </w:pPr>
    </w:p>
    <w:p w:rsidR="005B44F4" w:rsidRDefault="005B44F4" w:rsidP="005B44F4">
      <w:pPr>
        <w:pStyle w:val="ListParagraph"/>
        <w:numPr>
          <w:ilvl w:val="0"/>
          <w:numId w:val="10"/>
        </w:numPr>
        <w:rPr>
          <w:spacing w:val="-1"/>
          <w:sz w:val="24"/>
          <w:szCs w:val="24"/>
        </w:rPr>
      </w:pPr>
      <w:r w:rsidRPr="005B44F4">
        <w:rPr>
          <w:spacing w:val="-1"/>
          <w:sz w:val="24"/>
          <w:szCs w:val="24"/>
        </w:rPr>
        <w:t>Providing the first-hand support and troubleshooting to all office staff for IT matters</w:t>
      </w:r>
      <w:r>
        <w:rPr>
          <w:spacing w:val="-1"/>
          <w:sz w:val="24"/>
          <w:szCs w:val="24"/>
        </w:rPr>
        <w:t>.</w:t>
      </w:r>
    </w:p>
    <w:p w:rsidR="005B44F4" w:rsidRDefault="005B44F4" w:rsidP="005B44F4">
      <w:pPr>
        <w:pStyle w:val="ListParagraph"/>
        <w:numPr>
          <w:ilvl w:val="0"/>
          <w:numId w:val="10"/>
        </w:numPr>
        <w:rPr>
          <w:spacing w:val="-1"/>
          <w:sz w:val="24"/>
          <w:szCs w:val="24"/>
        </w:rPr>
      </w:pPr>
      <w:r w:rsidRPr="005B44F4">
        <w:rPr>
          <w:spacing w:val="-1"/>
          <w:sz w:val="24"/>
          <w:szCs w:val="24"/>
        </w:rPr>
        <w:t>Providing professional, timely and effective desktop and ICT support services to users</w:t>
      </w:r>
      <w:r>
        <w:rPr>
          <w:spacing w:val="-1"/>
          <w:sz w:val="24"/>
          <w:szCs w:val="24"/>
        </w:rPr>
        <w:t>.</w:t>
      </w:r>
    </w:p>
    <w:p w:rsidR="005B44F4" w:rsidRDefault="005B44F4" w:rsidP="005B44F4">
      <w:pPr>
        <w:pStyle w:val="ListParagraph"/>
        <w:numPr>
          <w:ilvl w:val="0"/>
          <w:numId w:val="10"/>
        </w:numPr>
        <w:rPr>
          <w:spacing w:val="-1"/>
          <w:sz w:val="24"/>
          <w:szCs w:val="24"/>
        </w:rPr>
      </w:pPr>
      <w:r w:rsidRPr="005B44F4">
        <w:rPr>
          <w:spacing w:val="-1"/>
          <w:sz w:val="24"/>
          <w:szCs w:val="24"/>
        </w:rPr>
        <w:t>Providing technical advice in the procurement of ICT systems and facilities for the Directorate.</w:t>
      </w:r>
    </w:p>
    <w:p w:rsidR="005B44F4" w:rsidRPr="005B44F4" w:rsidRDefault="005B44F4" w:rsidP="005B44F4">
      <w:pPr>
        <w:pStyle w:val="ListParagraph"/>
        <w:numPr>
          <w:ilvl w:val="0"/>
          <w:numId w:val="10"/>
        </w:numPr>
        <w:rPr>
          <w:spacing w:val="-1"/>
          <w:sz w:val="24"/>
          <w:szCs w:val="24"/>
        </w:rPr>
      </w:pPr>
      <w:r w:rsidRPr="005B44F4">
        <w:rPr>
          <w:spacing w:val="-1"/>
          <w:sz w:val="24"/>
          <w:szCs w:val="24"/>
        </w:rPr>
        <w:t>Assisting in the identification and resolution of ICT troubleshooting activities</w:t>
      </w:r>
      <w:r w:rsidR="00E32453">
        <w:rPr>
          <w:spacing w:val="-1"/>
          <w:sz w:val="24"/>
          <w:szCs w:val="24"/>
        </w:rPr>
        <w:t>.</w:t>
      </w:r>
    </w:p>
    <w:p w:rsidR="005B44F4" w:rsidRDefault="005B44F4" w:rsidP="005B44F4">
      <w:pPr>
        <w:rPr>
          <w:sz w:val="24"/>
          <w:szCs w:val="24"/>
        </w:rPr>
      </w:pPr>
    </w:p>
    <w:p w:rsidR="005B44F4" w:rsidRDefault="005B44F4" w:rsidP="005B44F4">
      <w:pPr>
        <w:rPr>
          <w:sz w:val="24"/>
          <w:szCs w:val="24"/>
        </w:rPr>
      </w:pPr>
    </w:p>
    <w:p w:rsidR="001B173C" w:rsidRPr="001B173C" w:rsidRDefault="006105EF" w:rsidP="001B173C">
      <w:pPr>
        <w:ind w:left="520"/>
        <w:rPr>
          <w:spacing w:val="-1"/>
          <w:sz w:val="24"/>
          <w:szCs w:val="24"/>
        </w:rPr>
      </w:pPr>
      <w:r>
        <w:rPr>
          <w:sz w:val="24"/>
          <w:szCs w:val="24"/>
        </w:rPr>
        <w:lastRenderedPageBreak/>
        <w:t>●   IT</w:t>
      </w:r>
      <w:r w:rsidR="001B173C" w:rsidRPr="001B173C">
        <w:rPr>
          <w:spacing w:val="-1"/>
          <w:sz w:val="24"/>
          <w:szCs w:val="24"/>
        </w:rPr>
        <w:t xml:space="preserve"> Technician, VITALITE </w:t>
      </w:r>
      <w:r w:rsidR="00437363">
        <w:rPr>
          <w:spacing w:val="-1"/>
          <w:sz w:val="24"/>
          <w:szCs w:val="24"/>
        </w:rPr>
        <w:t>Group Limited</w:t>
      </w:r>
      <w:r w:rsidR="001B173C" w:rsidRPr="001B173C">
        <w:rPr>
          <w:spacing w:val="-1"/>
          <w:sz w:val="24"/>
          <w:szCs w:val="24"/>
        </w:rPr>
        <w:t xml:space="preserve"> (October 2023 </w:t>
      </w:r>
      <w:r w:rsidR="005B44F4">
        <w:rPr>
          <w:spacing w:val="-1"/>
          <w:sz w:val="24"/>
          <w:szCs w:val="24"/>
        </w:rPr>
        <w:t>–</w:t>
      </w:r>
      <w:r w:rsidR="001B173C" w:rsidRPr="001B173C">
        <w:rPr>
          <w:spacing w:val="-1"/>
          <w:sz w:val="24"/>
          <w:szCs w:val="24"/>
        </w:rPr>
        <w:t xml:space="preserve"> </w:t>
      </w:r>
      <w:r w:rsidR="005B44F4">
        <w:rPr>
          <w:spacing w:val="-1"/>
          <w:sz w:val="24"/>
          <w:szCs w:val="24"/>
        </w:rPr>
        <w:t>November 2024</w:t>
      </w:r>
      <w:r w:rsidR="001B173C" w:rsidRPr="001B173C">
        <w:rPr>
          <w:spacing w:val="-1"/>
          <w:sz w:val="24"/>
          <w:szCs w:val="24"/>
        </w:rPr>
        <w:t>)</w:t>
      </w:r>
    </w:p>
    <w:p w:rsidR="001B173C" w:rsidRPr="001B173C" w:rsidRDefault="001B173C" w:rsidP="001B173C">
      <w:pPr>
        <w:ind w:left="520"/>
        <w:rPr>
          <w:spacing w:val="-1"/>
          <w:sz w:val="24"/>
          <w:szCs w:val="24"/>
        </w:rPr>
      </w:pPr>
    </w:p>
    <w:p w:rsidR="00E86DE8" w:rsidRDefault="00A2498D" w:rsidP="00E86DE8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A2498D">
        <w:rPr>
          <w:spacing w:val="-1"/>
          <w:sz w:val="24"/>
          <w:szCs w:val="24"/>
        </w:rPr>
        <w:t>Provid</w:t>
      </w:r>
      <w:r>
        <w:rPr>
          <w:spacing w:val="-1"/>
          <w:sz w:val="24"/>
          <w:szCs w:val="24"/>
        </w:rPr>
        <w:t>ing</w:t>
      </w:r>
      <w:r w:rsidRPr="00A2498D">
        <w:rPr>
          <w:spacing w:val="-1"/>
          <w:sz w:val="24"/>
          <w:szCs w:val="24"/>
        </w:rPr>
        <w:t xml:space="preserve"> technical assistance to end users by diagnosing and resolving hardware, software, and network related issues.</w:t>
      </w:r>
    </w:p>
    <w:p w:rsidR="00E86DE8" w:rsidRDefault="00E86DE8" w:rsidP="00E86DE8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E86DE8">
        <w:rPr>
          <w:spacing w:val="-1"/>
          <w:sz w:val="24"/>
          <w:szCs w:val="24"/>
        </w:rPr>
        <w:t>Perform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 xml:space="preserve"> troubleshooting and problem solving to identify root causes and implement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 xml:space="preserve"> timely and effective solutions.</w:t>
      </w:r>
    </w:p>
    <w:p w:rsidR="00876E8B" w:rsidRDefault="00876E8B" w:rsidP="00E86DE8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876E8B">
        <w:rPr>
          <w:spacing w:val="-1"/>
          <w:sz w:val="24"/>
          <w:szCs w:val="24"/>
        </w:rPr>
        <w:t>Conduct</w:t>
      </w:r>
      <w:r w:rsidR="00C5495E">
        <w:rPr>
          <w:spacing w:val="-1"/>
          <w:sz w:val="24"/>
          <w:szCs w:val="24"/>
        </w:rPr>
        <w:t>ing</w:t>
      </w:r>
      <w:r w:rsidRPr="00876E8B">
        <w:rPr>
          <w:spacing w:val="-1"/>
          <w:sz w:val="24"/>
          <w:szCs w:val="24"/>
        </w:rPr>
        <w:t xml:space="preserve"> routine maintenance to identify and address potential hardware or software malfunctions.</w:t>
      </w:r>
    </w:p>
    <w:p w:rsidR="00E86DE8" w:rsidRDefault="00E86DE8" w:rsidP="00E86DE8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E86DE8">
        <w:rPr>
          <w:spacing w:val="-1"/>
          <w:sz w:val="24"/>
          <w:szCs w:val="24"/>
        </w:rPr>
        <w:t>Install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>, configur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>, and maintain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 xml:space="preserve"> computer systems, server, laptops, printers, and other IT equipment.</w:t>
      </w:r>
    </w:p>
    <w:p w:rsidR="00E86DE8" w:rsidRPr="00E86DE8" w:rsidRDefault="00E86DE8" w:rsidP="00E86DE8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E86DE8">
        <w:rPr>
          <w:spacing w:val="-1"/>
          <w:sz w:val="24"/>
          <w:szCs w:val="24"/>
        </w:rPr>
        <w:t>Ensur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 xml:space="preserve"> regular updates and upgrades for operating systems and applications to maintain optimal performance and security.</w:t>
      </w:r>
    </w:p>
    <w:p w:rsidR="0084437B" w:rsidRDefault="00E86DE8" w:rsidP="00C502C4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84437B">
        <w:rPr>
          <w:spacing w:val="-1"/>
          <w:sz w:val="24"/>
          <w:szCs w:val="24"/>
        </w:rPr>
        <w:t>Managing and maintaining the organization's local area network (LAN)</w:t>
      </w:r>
      <w:r w:rsidR="00A429E4">
        <w:rPr>
          <w:spacing w:val="-1"/>
          <w:sz w:val="24"/>
          <w:szCs w:val="24"/>
        </w:rPr>
        <w:t>.</w:t>
      </w:r>
      <w:r w:rsidRPr="0084437B">
        <w:rPr>
          <w:spacing w:val="-1"/>
          <w:sz w:val="24"/>
          <w:szCs w:val="24"/>
        </w:rPr>
        <w:t xml:space="preserve"> </w:t>
      </w:r>
    </w:p>
    <w:p w:rsidR="00E86DE8" w:rsidRDefault="00E86DE8" w:rsidP="00C502C4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84437B">
        <w:rPr>
          <w:spacing w:val="-1"/>
          <w:sz w:val="24"/>
          <w:szCs w:val="24"/>
        </w:rPr>
        <w:t>Monitor</w:t>
      </w:r>
      <w:r w:rsidR="0084437B">
        <w:rPr>
          <w:spacing w:val="-1"/>
          <w:sz w:val="24"/>
          <w:szCs w:val="24"/>
        </w:rPr>
        <w:t>ing</w:t>
      </w:r>
      <w:r w:rsidRPr="0084437B">
        <w:rPr>
          <w:spacing w:val="-1"/>
          <w:sz w:val="24"/>
          <w:szCs w:val="24"/>
        </w:rPr>
        <w:t xml:space="preserve"> network performance, security, and bandwidth utilization to optimize network efficiency.</w:t>
      </w:r>
    </w:p>
    <w:p w:rsidR="00451002" w:rsidRPr="0084437B" w:rsidRDefault="00451002" w:rsidP="00C502C4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451002">
        <w:rPr>
          <w:spacing w:val="-1"/>
          <w:sz w:val="24"/>
          <w:szCs w:val="24"/>
        </w:rPr>
        <w:t>Implement</w:t>
      </w:r>
      <w:r>
        <w:rPr>
          <w:spacing w:val="-1"/>
          <w:sz w:val="24"/>
          <w:szCs w:val="24"/>
        </w:rPr>
        <w:t>ing</w:t>
      </w:r>
      <w:r w:rsidRPr="00451002">
        <w:rPr>
          <w:spacing w:val="-1"/>
          <w:sz w:val="24"/>
          <w:szCs w:val="24"/>
        </w:rPr>
        <w:t xml:space="preserve"> and maintain</w:t>
      </w:r>
      <w:r>
        <w:rPr>
          <w:spacing w:val="-1"/>
          <w:sz w:val="24"/>
          <w:szCs w:val="24"/>
        </w:rPr>
        <w:t>ing</w:t>
      </w:r>
      <w:r w:rsidRPr="00451002">
        <w:rPr>
          <w:spacing w:val="-1"/>
          <w:sz w:val="24"/>
          <w:szCs w:val="24"/>
        </w:rPr>
        <w:t xml:space="preserve"> security measures to protect the organization's information assets and systems.</w:t>
      </w:r>
    </w:p>
    <w:p w:rsidR="00E86DE8" w:rsidRDefault="00E86DE8" w:rsidP="0084437B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E86DE8">
        <w:rPr>
          <w:spacing w:val="-1"/>
          <w:sz w:val="24"/>
          <w:szCs w:val="24"/>
        </w:rPr>
        <w:t>Collaborat</w:t>
      </w:r>
      <w:r w:rsidR="0084437B"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 xml:space="preserve"> with vendors and service providers to ensure reliable network connectivity and troubleshoot network related issues.</w:t>
      </w:r>
    </w:p>
    <w:p w:rsidR="00654206" w:rsidRPr="0084437B" w:rsidRDefault="00654206" w:rsidP="0084437B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 w:rsidRPr="00654206">
        <w:rPr>
          <w:spacing w:val="-1"/>
          <w:sz w:val="24"/>
          <w:szCs w:val="24"/>
        </w:rPr>
        <w:t>Offer</w:t>
      </w:r>
      <w:r>
        <w:rPr>
          <w:spacing w:val="-1"/>
          <w:sz w:val="24"/>
          <w:szCs w:val="24"/>
        </w:rPr>
        <w:t>ing</w:t>
      </w:r>
      <w:r w:rsidRPr="00654206">
        <w:rPr>
          <w:spacing w:val="-1"/>
          <w:sz w:val="24"/>
          <w:szCs w:val="24"/>
        </w:rPr>
        <w:t xml:space="preserve"> training and guidance to end users on utilizing IT systems, applications, and tools effectively.</w:t>
      </w:r>
    </w:p>
    <w:p w:rsidR="00F5267E" w:rsidRDefault="006105EF" w:rsidP="001B173C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Opening new user accounts in the system</w:t>
      </w:r>
      <w:r w:rsidR="00A429E4">
        <w:rPr>
          <w:spacing w:val="-1"/>
          <w:sz w:val="24"/>
          <w:szCs w:val="24"/>
        </w:rPr>
        <w:t>.</w:t>
      </w:r>
    </w:p>
    <w:p w:rsidR="006105EF" w:rsidRDefault="003D40C7" w:rsidP="001B173C">
      <w:pPr>
        <w:pStyle w:val="ListParagraph"/>
        <w:numPr>
          <w:ilvl w:val="0"/>
          <w:numId w:val="4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Procuring IT equipments.</w:t>
      </w:r>
      <w:r w:rsidR="006105EF">
        <w:rPr>
          <w:spacing w:val="-1"/>
          <w:sz w:val="24"/>
          <w:szCs w:val="24"/>
        </w:rPr>
        <w:t xml:space="preserve"> </w:t>
      </w:r>
    </w:p>
    <w:p w:rsidR="001B173C" w:rsidRDefault="001B173C" w:rsidP="001B173C">
      <w:pPr>
        <w:rPr>
          <w:spacing w:val="-1"/>
          <w:sz w:val="24"/>
          <w:szCs w:val="24"/>
        </w:rPr>
      </w:pPr>
    </w:p>
    <w:p w:rsidR="001B173C" w:rsidRPr="001B173C" w:rsidRDefault="001B173C" w:rsidP="001B173C">
      <w:pPr>
        <w:rPr>
          <w:spacing w:val="-1"/>
          <w:sz w:val="24"/>
          <w:szCs w:val="24"/>
        </w:rPr>
      </w:pPr>
      <w:r>
        <w:rPr>
          <w:sz w:val="24"/>
          <w:szCs w:val="24"/>
        </w:rPr>
        <w:t xml:space="preserve">        ● </w:t>
      </w:r>
      <w:r w:rsidR="006105EF">
        <w:rPr>
          <w:sz w:val="24"/>
          <w:szCs w:val="24"/>
        </w:rPr>
        <w:tab/>
        <w:t xml:space="preserve"> Temporary</w:t>
      </w:r>
      <w:r w:rsidRPr="001B173C">
        <w:rPr>
          <w:spacing w:val="-1"/>
          <w:sz w:val="24"/>
          <w:szCs w:val="24"/>
        </w:rPr>
        <w:t xml:space="preserve"> Data Clerk</w:t>
      </w:r>
      <w:r w:rsidR="006105EF">
        <w:rPr>
          <w:spacing w:val="-1"/>
          <w:sz w:val="24"/>
          <w:szCs w:val="24"/>
        </w:rPr>
        <w:t>/Banker</w:t>
      </w:r>
      <w:r w:rsidRPr="001B173C">
        <w:rPr>
          <w:spacing w:val="-1"/>
          <w:sz w:val="24"/>
          <w:szCs w:val="24"/>
        </w:rPr>
        <w:t>, National Bank of Malawi (August 2023 - October 2023)</w:t>
      </w:r>
    </w:p>
    <w:p w:rsidR="001B173C" w:rsidRPr="001B173C" w:rsidRDefault="001B173C" w:rsidP="001B173C">
      <w:pPr>
        <w:ind w:left="520"/>
        <w:rPr>
          <w:spacing w:val="-1"/>
          <w:sz w:val="24"/>
          <w:szCs w:val="24"/>
        </w:rPr>
      </w:pPr>
    </w:p>
    <w:p w:rsidR="001B173C" w:rsidRPr="001B173C" w:rsidRDefault="001B173C" w:rsidP="001B173C">
      <w:pPr>
        <w:pStyle w:val="ListParagraph"/>
        <w:numPr>
          <w:ilvl w:val="0"/>
          <w:numId w:val="7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 xml:space="preserve">Processing KYC bank forms into the T-24 system.  </w:t>
      </w:r>
    </w:p>
    <w:p w:rsidR="001B173C" w:rsidRDefault="006105EF" w:rsidP="006105EF">
      <w:pPr>
        <w:pStyle w:val="ListParagraph"/>
        <w:numPr>
          <w:ilvl w:val="0"/>
          <w:numId w:val="7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Opening</w:t>
      </w:r>
      <w:r w:rsidRPr="006105EF">
        <w:rPr>
          <w:spacing w:val="-1"/>
          <w:sz w:val="24"/>
          <w:szCs w:val="24"/>
        </w:rPr>
        <w:t>, updating and closing customer bank accounts in the T-24 system.</w:t>
      </w:r>
    </w:p>
    <w:p w:rsidR="006105EF" w:rsidRPr="006105EF" w:rsidRDefault="006105EF" w:rsidP="006105EF">
      <w:pPr>
        <w:pStyle w:val="ListParagraph"/>
        <w:ind w:left="1240"/>
        <w:rPr>
          <w:spacing w:val="-1"/>
          <w:sz w:val="24"/>
          <w:szCs w:val="24"/>
        </w:rPr>
      </w:pPr>
    </w:p>
    <w:p w:rsidR="001B173C" w:rsidRPr="001B173C" w:rsidRDefault="00451002" w:rsidP="001B173C">
      <w:pPr>
        <w:ind w:left="520"/>
        <w:rPr>
          <w:spacing w:val="-1"/>
          <w:sz w:val="24"/>
          <w:szCs w:val="24"/>
        </w:rPr>
      </w:pPr>
      <w:r>
        <w:rPr>
          <w:sz w:val="24"/>
          <w:szCs w:val="24"/>
        </w:rPr>
        <w:t>●   Software</w:t>
      </w:r>
      <w:r w:rsidR="001B173C" w:rsidRPr="001B173C">
        <w:rPr>
          <w:spacing w:val="-1"/>
          <w:sz w:val="24"/>
          <w:szCs w:val="24"/>
        </w:rPr>
        <w:t xml:space="preserve"> Developer (Intern), IMOSYS (2022)</w:t>
      </w:r>
    </w:p>
    <w:p w:rsidR="001B173C" w:rsidRPr="001B173C" w:rsidRDefault="001B173C" w:rsidP="001B173C">
      <w:pPr>
        <w:ind w:left="520"/>
        <w:rPr>
          <w:spacing w:val="-1"/>
          <w:sz w:val="24"/>
          <w:szCs w:val="24"/>
        </w:rPr>
      </w:pPr>
    </w:p>
    <w:p w:rsidR="001B173C" w:rsidRDefault="001B173C" w:rsidP="00451002">
      <w:pPr>
        <w:pStyle w:val="ListParagraph"/>
        <w:numPr>
          <w:ilvl w:val="0"/>
          <w:numId w:val="8"/>
        </w:numPr>
        <w:rPr>
          <w:spacing w:val="-1"/>
          <w:sz w:val="24"/>
          <w:szCs w:val="24"/>
        </w:rPr>
      </w:pPr>
      <w:r w:rsidRPr="00451002">
        <w:rPr>
          <w:spacing w:val="-1"/>
          <w:sz w:val="24"/>
          <w:szCs w:val="24"/>
        </w:rPr>
        <w:t xml:space="preserve">Assisted in developing software applications </w:t>
      </w:r>
      <w:r w:rsidR="00451002">
        <w:rPr>
          <w:spacing w:val="-1"/>
          <w:sz w:val="24"/>
          <w:szCs w:val="24"/>
        </w:rPr>
        <w:t>especially mobile applications</w:t>
      </w:r>
      <w:r w:rsidRPr="00451002">
        <w:rPr>
          <w:spacing w:val="-1"/>
          <w:sz w:val="24"/>
          <w:szCs w:val="24"/>
        </w:rPr>
        <w:t>.</w:t>
      </w:r>
    </w:p>
    <w:p w:rsidR="00A429E4" w:rsidRPr="00A429E4" w:rsidRDefault="00C5495E" w:rsidP="00A429E4">
      <w:pPr>
        <w:pStyle w:val="ListParagraph"/>
        <w:numPr>
          <w:ilvl w:val="0"/>
          <w:numId w:val="8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Performed</w:t>
      </w:r>
      <w:r w:rsidR="00A429E4">
        <w:rPr>
          <w:spacing w:val="-1"/>
          <w:sz w:val="24"/>
          <w:szCs w:val="24"/>
        </w:rPr>
        <w:t xml:space="preserve"> database CRUD functions</w:t>
      </w:r>
      <w:r w:rsidR="00496C30">
        <w:rPr>
          <w:spacing w:val="-1"/>
          <w:sz w:val="24"/>
          <w:szCs w:val="24"/>
        </w:rPr>
        <w:t>.</w:t>
      </w:r>
    </w:p>
    <w:p w:rsidR="005424AB" w:rsidRDefault="005424AB" w:rsidP="00451002">
      <w:pPr>
        <w:pStyle w:val="ListParagraph"/>
        <w:numPr>
          <w:ilvl w:val="0"/>
          <w:numId w:val="8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Assisted in producing user manuals and documentations.</w:t>
      </w:r>
    </w:p>
    <w:p w:rsidR="00451002" w:rsidRPr="00451002" w:rsidRDefault="00451002" w:rsidP="00451002">
      <w:pPr>
        <w:pStyle w:val="ListParagraph"/>
        <w:ind w:left="1240"/>
        <w:rPr>
          <w:spacing w:val="-1"/>
          <w:sz w:val="24"/>
          <w:szCs w:val="24"/>
        </w:rPr>
      </w:pPr>
    </w:p>
    <w:p w:rsidR="001B173C" w:rsidRPr="001B173C" w:rsidRDefault="005424AB" w:rsidP="001B173C">
      <w:pPr>
        <w:ind w:left="520"/>
        <w:rPr>
          <w:spacing w:val="-1"/>
          <w:sz w:val="24"/>
          <w:szCs w:val="24"/>
        </w:rPr>
      </w:pPr>
      <w:r>
        <w:rPr>
          <w:sz w:val="24"/>
          <w:szCs w:val="24"/>
        </w:rPr>
        <w:t xml:space="preserve">●   </w:t>
      </w:r>
      <w:r w:rsidR="001B173C" w:rsidRPr="001B173C">
        <w:rPr>
          <w:spacing w:val="-1"/>
          <w:sz w:val="24"/>
          <w:szCs w:val="24"/>
        </w:rPr>
        <w:t>Intern, Click Africa Malawi (May 2021)</w:t>
      </w:r>
    </w:p>
    <w:p w:rsidR="001B173C" w:rsidRPr="001B173C" w:rsidRDefault="001B173C" w:rsidP="001B173C">
      <w:pPr>
        <w:ind w:left="520"/>
        <w:rPr>
          <w:spacing w:val="-1"/>
          <w:sz w:val="24"/>
          <w:szCs w:val="24"/>
        </w:rPr>
      </w:pPr>
    </w:p>
    <w:p w:rsidR="001B173C" w:rsidRDefault="001B173C" w:rsidP="005424AB">
      <w:pPr>
        <w:pStyle w:val="ListParagraph"/>
        <w:numPr>
          <w:ilvl w:val="0"/>
          <w:numId w:val="9"/>
        </w:numPr>
        <w:rPr>
          <w:spacing w:val="-1"/>
          <w:sz w:val="24"/>
          <w:szCs w:val="24"/>
        </w:rPr>
      </w:pPr>
      <w:r w:rsidRPr="005424AB">
        <w:rPr>
          <w:spacing w:val="-1"/>
          <w:sz w:val="24"/>
          <w:szCs w:val="24"/>
        </w:rPr>
        <w:t>Gained practical experience in IT support.</w:t>
      </w:r>
    </w:p>
    <w:p w:rsidR="005424AB" w:rsidRPr="005424AB" w:rsidRDefault="005424AB" w:rsidP="005424AB">
      <w:pPr>
        <w:pStyle w:val="ListParagraph"/>
        <w:numPr>
          <w:ilvl w:val="0"/>
          <w:numId w:val="9"/>
        </w:numPr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Assisted in i</w:t>
      </w:r>
      <w:r w:rsidRPr="00E86DE8">
        <w:rPr>
          <w:spacing w:val="-1"/>
          <w:sz w:val="24"/>
          <w:szCs w:val="24"/>
        </w:rPr>
        <w:t>nstall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>, configur</w:t>
      </w:r>
      <w:r>
        <w:rPr>
          <w:spacing w:val="-1"/>
          <w:sz w:val="24"/>
          <w:szCs w:val="24"/>
        </w:rPr>
        <w:t>ing</w:t>
      </w:r>
      <w:r w:rsidRPr="00E86DE8">
        <w:rPr>
          <w:spacing w:val="-1"/>
          <w:sz w:val="24"/>
          <w:szCs w:val="24"/>
        </w:rPr>
        <w:t>, and maintain</w:t>
      </w:r>
      <w:r>
        <w:rPr>
          <w:spacing w:val="-1"/>
          <w:sz w:val="24"/>
          <w:szCs w:val="24"/>
        </w:rPr>
        <w:t xml:space="preserve">ing </w:t>
      </w:r>
      <w:r w:rsidR="00C5495E">
        <w:rPr>
          <w:spacing w:val="-1"/>
          <w:sz w:val="24"/>
          <w:szCs w:val="24"/>
        </w:rPr>
        <w:t xml:space="preserve">a network, </w:t>
      </w:r>
      <w:r>
        <w:rPr>
          <w:spacing w:val="-1"/>
          <w:sz w:val="24"/>
          <w:szCs w:val="24"/>
        </w:rPr>
        <w:t>computer systems, laptops, printers and other IT equipment.</w:t>
      </w:r>
    </w:p>
    <w:p w:rsidR="002C4F59" w:rsidRPr="005424AB" w:rsidRDefault="002C4F59" w:rsidP="005424AB">
      <w:pPr>
        <w:ind w:left="880"/>
        <w:rPr>
          <w:sz w:val="10"/>
          <w:szCs w:val="10"/>
        </w:rPr>
      </w:pPr>
    </w:p>
    <w:p w:rsidR="002C4F59" w:rsidRDefault="002C4F59">
      <w:pPr>
        <w:spacing w:line="200" w:lineRule="exact"/>
      </w:pPr>
    </w:p>
    <w:p w:rsidR="002C4F59" w:rsidRDefault="00000000">
      <w:pPr>
        <w:ind w:left="100"/>
        <w:rPr>
          <w:sz w:val="22"/>
          <w:szCs w:val="22"/>
        </w:rPr>
      </w:pPr>
      <w:r>
        <w:rPr>
          <w:b/>
          <w:w w:val="86"/>
          <w:sz w:val="22"/>
          <w:szCs w:val="22"/>
        </w:rPr>
        <w:t>H</w:t>
      </w:r>
      <w:r>
        <w:rPr>
          <w:b/>
          <w:spacing w:val="1"/>
          <w:w w:val="86"/>
          <w:sz w:val="22"/>
          <w:szCs w:val="22"/>
        </w:rPr>
        <w:t>O</w:t>
      </w:r>
      <w:r>
        <w:rPr>
          <w:b/>
          <w:spacing w:val="-2"/>
          <w:w w:val="82"/>
          <w:sz w:val="22"/>
          <w:szCs w:val="22"/>
        </w:rPr>
        <w:t>B</w:t>
      </w:r>
      <w:r>
        <w:rPr>
          <w:b/>
          <w:spacing w:val="1"/>
          <w:w w:val="82"/>
          <w:sz w:val="22"/>
          <w:szCs w:val="22"/>
        </w:rPr>
        <w:t>B</w:t>
      </w:r>
      <w:r>
        <w:rPr>
          <w:b/>
          <w:spacing w:val="-1"/>
          <w:w w:val="62"/>
          <w:sz w:val="22"/>
          <w:szCs w:val="22"/>
        </w:rPr>
        <w:t>I</w:t>
      </w:r>
      <w:r>
        <w:rPr>
          <w:b/>
          <w:w w:val="83"/>
          <w:sz w:val="22"/>
          <w:szCs w:val="22"/>
        </w:rPr>
        <w:t>ES</w:t>
      </w:r>
    </w:p>
    <w:p w:rsidR="002C4F59" w:rsidRDefault="002C4F59">
      <w:pPr>
        <w:spacing w:line="140" w:lineRule="exact"/>
        <w:rPr>
          <w:sz w:val="15"/>
          <w:szCs w:val="15"/>
        </w:rPr>
      </w:pPr>
    </w:p>
    <w:p w:rsidR="002C4F59" w:rsidRDefault="00000000">
      <w:pPr>
        <w:ind w:left="460"/>
        <w:rPr>
          <w:sz w:val="22"/>
          <w:szCs w:val="22"/>
        </w:rPr>
      </w:pPr>
      <w:r>
        <w:rPr>
          <w:sz w:val="22"/>
          <w:szCs w:val="22"/>
        </w:rPr>
        <w:t xml:space="preserve">●   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w w:val="90"/>
          <w:sz w:val="22"/>
          <w:szCs w:val="22"/>
        </w:rPr>
        <w:t>P</w:t>
      </w:r>
      <w:r>
        <w:rPr>
          <w:spacing w:val="1"/>
          <w:w w:val="77"/>
          <w:sz w:val="22"/>
          <w:szCs w:val="22"/>
        </w:rPr>
        <w:t>l</w:t>
      </w:r>
      <w:r>
        <w:rPr>
          <w:w w:val="105"/>
          <w:sz w:val="22"/>
          <w:szCs w:val="22"/>
        </w:rPr>
        <w:t>a</w:t>
      </w:r>
      <w:r>
        <w:rPr>
          <w:spacing w:val="-1"/>
          <w:w w:val="88"/>
          <w:sz w:val="22"/>
          <w:szCs w:val="22"/>
        </w:rPr>
        <w:t>y</w:t>
      </w:r>
      <w:r>
        <w:rPr>
          <w:spacing w:val="1"/>
          <w:w w:val="77"/>
          <w:sz w:val="22"/>
          <w:szCs w:val="22"/>
        </w:rPr>
        <w:t>i</w:t>
      </w:r>
      <w:r>
        <w:rPr>
          <w:spacing w:val="-2"/>
          <w:w w:val="104"/>
          <w:sz w:val="22"/>
          <w:szCs w:val="22"/>
        </w:rPr>
        <w:t>n</w:t>
      </w:r>
      <w:r>
        <w:rPr>
          <w:w w:val="103"/>
          <w:sz w:val="22"/>
          <w:szCs w:val="22"/>
        </w:rPr>
        <w:t>g</w:t>
      </w:r>
      <w:r>
        <w:rPr>
          <w:spacing w:val="-4"/>
          <w:sz w:val="22"/>
          <w:szCs w:val="22"/>
        </w:rPr>
        <w:t xml:space="preserve"> </w:t>
      </w:r>
      <w:r w:rsidR="00004DBF">
        <w:rPr>
          <w:spacing w:val="-4"/>
          <w:sz w:val="22"/>
          <w:szCs w:val="22"/>
        </w:rPr>
        <w:t xml:space="preserve">Bass </w:t>
      </w:r>
      <w:r>
        <w:rPr>
          <w:spacing w:val="-2"/>
          <w:w w:val="85"/>
          <w:sz w:val="22"/>
          <w:szCs w:val="22"/>
        </w:rPr>
        <w:t>G</w:t>
      </w:r>
      <w:r>
        <w:rPr>
          <w:spacing w:val="1"/>
          <w:w w:val="103"/>
          <w:sz w:val="22"/>
          <w:szCs w:val="22"/>
        </w:rPr>
        <w:t>u</w:t>
      </w:r>
      <w:r>
        <w:rPr>
          <w:spacing w:val="1"/>
          <w:w w:val="77"/>
          <w:sz w:val="22"/>
          <w:szCs w:val="22"/>
        </w:rPr>
        <w:t>i</w:t>
      </w:r>
      <w:r>
        <w:rPr>
          <w:spacing w:val="-1"/>
          <w:w w:val="127"/>
          <w:sz w:val="22"/>
          <w:szCs w:val="22"/>
        </w:rPr>
        <w:t>t</w:t>
      </w:r>
      <w:r>
        <w:rPr>
          <w:spacing w:val="-2"/>
          <w:w w:val="105"/>
          <w:sz w:val="22"/>
          <w:szCs w:val="22"/>
        </w:rPr>
        <w:t>a</w:t>
      </w:r>
      <w:r>
        <w:rPr>
          <w:w w:val="94"/>
          <w:sz w:val="22"/>
          <w:szCs w:val="22"/>
        </w:rPr>
        <w:t>r</w:t>
      </w:r>
      <w:r w:rsidR="00B57EE7">
        <w:rPr>
          <w:w w:val="94"/>
          <w:sz w:val="22"/>
          <w:szCs w:val="22"/>
        </w:rPr>
        <w:t xml:space="preserve"> </w:t>
      </w:r>
    </w:p>
    <w:p w:rsidR="002C4F59" w:rsidRDefault="002C4F59">
      <w:pPr>
        <w:spacing w:line="140" w:lineRule="exact"/>
        <w:rPr>
          <w:sz w:val="15"/>
          <w:szCs w:val="15"/>
        </w:rPr>
      </w:pPr>
    </w:p>
    <w:p w:rsidR="002C4F59" w:rsidRDefault="00000000">
      <w:pPr>
        <w:ind w:left="460"/>
        <w:rPr>
          <w:sz w:val="22"/>
          <w:szCs w:val="22"/>
        </w:rPr>
        <w:sectPr w:rsidR="002C4F59">
          <w:pgSz w:w="12240" w:h="15840"/>
          <w:pgMar w:top="138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●   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w w:val="90"/>
          <w:sz w:val="22"/>
          <w:szCs w:val="22"/>
        </w:rPr>
        <w:t>P</w:t>
      </w:r>
      <w:r>
        <w:rPr>
          <w:spacing w:val="1"/>
          <w:w w:val="77"/>
          <w:sz w:val="22"/>
          <w:szCs w:val="22"/>
        </w:rPr>
        <w:t>l</w:t>
      </w:r>
      <w:r>
        <w:rPr>
          <w:w w:val="105"/>
          <w:sz w:val="22"/>
          <w:szCs w:val="22"/>
        </w:rPr>
        <w:t>a</w:t>
      </w:r>
      <w:r>
        <w:rPr>
          <w:spacing w:val="-1"/>
          <w:w w:val="88"/>
          <w:sz w:val="22"/>
          <w:szCs w:val="22"/>
        </w:rPr>
        <w:t>y</w:t>
      </w:r>
      <w:r>
        <w:rPr>
          <w:spacing w:val="1"/>
          <w:w w:val="77"/>
          <w:sz w:val="22"/>
          <w:szCs w:val="22"/>
        </w:rPr>
        <w:t>i</w:t>
      </w:r>
      <w:r>
        <w:rPr>
          <w:spacing w:val="-2"/>
          <w:w w:val="104"/>
          <w:sz w:val="22"/>
          <w:szCs w:val="22"/>
        </w:rPr>
        <w:t>n</w:t>
      </w:r>
      <w:r>
        <w:rPr>
          <w:w w:val="103"/>
          <w:sz w:val="22"/>
          <w:szCs w:val="22"/>
        </w:rPr>
        <w:t>g</w:t>
      </w:r>
      <w:r>
        <w:rPr>
          <w:spacing w:val="-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Ch</w:t>
      </w:r>
      <w:r>
        <w:rPr>
          <w:sz w:val="22"/>
          <w:szCs w:val="22"/>
        </w:rPr>
        <w:t>ess</w:t>
      </w:r>
    </w:p>
    <w:tbl>
      <w:tblPr>
        <w:tblpPr w:leftFromText="180" w:rightFromText="180" w:vertAnchor="text" w:horzAnchor="margin" w:tblpY="-668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1"/>
      </w:tblGrid>
      <w:tr w:rsidR="00437363" w:rsidTr="00437363">
        <w:trPr>
          <w:trHeight w:hRule="exact" w:val="524"/>
        </w:trPr>
        <w:tc>
          <w:tcPr>
            <w:tcW w:w="9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D9F0"/>
          </w:tcPr>
          <w:p w:rsidR="00437363" w:rsidRDefault="00437363" w:rsidP="00437363">
            <w:pPr>
              <w:spacing w:before="8"/>
              <w:ind w:left="109"/>
              <w:rPr>
                <w:sz w:val="24"/>
                <w:szCs w:val="24"/>
              </w:rPr>
            </w:pPr>
            <w:r>
              <w:rPr>
                <w:b/>
                <w:w w:val="87"/>
                <w:sz w:val="24"/>
                <w:szCs w:val="24"/>
              </w:rPr>
              <w:lastRenderedPageBreak/>
              <w:t>R</w:t>
            </w:r>
            <w:r>
              <w:rPr>
                <w:b/>
                <w:spacing w:val="1"/>
                <w:w w:val="87"/>
                <w:sz w:val="24"/>
                <w:szCs w:val="24"/>
              </w:rPr>
              <w:t>e</w:t>
            </w:r>
            <w:r>
              <w:rPr>
                <w:b/>
                <w:w w:val="106"/>
                <w:sz w:val="24"/>
                <w:szCs w:val="24"/>
              </w:rPr>
              <w:t>f</w:t>
            </w:r>
            <w:r>
              <w:rPr>
                <w:b/>
                <w:spacing w:val="1"/>
                <w:w w:val="106"/>
                <w:sz w:val="24"/>
                <w:szCs w:val="24"/>
              </w:rPr>
              <w:t>e</w:t>
            </w:r>
            <w:r>
              <w:rPr>
                <w:b/>
                <w:spacing w:val="-2"/>
                <w:w w:val="80"/>
                <w:sz w:val="24"/>
                <w:szCs w:val="24"/>
              </w:rPr>
              <w:t>r</w:t>
            </w:r>
            <w:r>
              <w:rPr>
                <w:b/>
                <w:spacing w:val="1"/>
                <w:w w:val="109"/>
                <w:sz w:val="24"/>
                <w:szCs w:val="24"/>
              </w:rPr>
              <w:t>e</w:t>
            </w:r>
            <w:r>
              <w:rPr>
                <w:b/>
                <w:spacing w:val="-1"/>
                <w:w w:val="109"/>
                <w:sz w:val="24"/>
                <w:szCs w:val="24"/>
              </w:rPr>
              <w:t>e</w:t>
            </w:r>
            <w:r>
              <w:rPr>
                <w:b/>
                <w:w w:val="112"/>
                <w:sz w:val="24"/>
                <w:szCs w:val="24"/>
              </w:rPr>
              <w:t>s</w:t>
            </w:r>
          </w:p>
        </w:tc>
      </w:tr>
      <w:tr w:rsidR="00437363" w:rsidTr="00437363">
        <w:trPr>
          <w:trHeight w:hRule="exact" w:val="2844"/>
        </w:trPr>
        <w:tc>
          <w:tcPr>
            <w:tcW w:w="9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7363" w:rsidRDefault="00437363" w:rsidP="00437363">
            <w:pPr>
              <w:spacing w:line="260" w:lineRule="exact"/>
              <w:ind w:left="469"/>
              <w:rPr>
                <w:b/>
                <w:sz w:val="24"/>
                <w:szCs w:val="24"/>
              </w:rPr>
            </w:pPr>
          </w:p>
          <w:p w:rsidR="00437363" w:rsidRDefault="00437363" w:rsidP="00437363">
            <w:pPr>
              <w:spacing w:line="260" w:lineRule="exact"/>
              <w:ind w:left="4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1.   </w:t>
            </w: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r.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R. </w:t>
            </w:r>
            <w:proofErr w:type="spellStart"/>
            <w:r>
              <w:rPr>
                <w:b/>
                <w:sz w:val="24"/>
                <w:szCs w:val="24"/>
              </w:rPr>
              <w:t>Kao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z w:val="24"/>
                <w:szCs w:val="24"/>
              </w:rPr>
              <w:t>e</w:t>
            </w:r>
            <w:proofErr w:type="spellEnd"/>
          </w:p>
          <w:p w:rsidR="00437363" w:rsidRDefault="00437363" w:rsidP="00437363">
            <w:pPr>
              <w:spacing w:before="7" w:line="120" w:lineRule="exact"/>
              <w:rPr>
                <w:sz w:val="13"/>
                <w:szCs w:val="13"/>
              </w:rPr>
            </w:pPr>
          </w:p>
          <w:p w:rsidR="00437363" w:rsidRDefault="00437363" w:rsidP="00437363">
            <w:pPr>
              <w:ind w:left="4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ood 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y</w:t>
            </w:r>
          </w:p>
          <w:p w:rsidR="00437363" w:rsidRDefault="00437363" w:rsidP="00437363">
            <w:pPr>
              <w:spacing w:before="9" w:line="120" w:lineRule="exact"/>
              <w:rPr>
                <w:sz w:val="13"/>
                <w:szCs w:val="13"/>
              </w:rPr>
            </w:pPr>
          </w:p>
          <w:p w:rsidR="00437363" w:rsidRDefault="00437363" w:rsidP="00437363">
            <w:pPr>
              <w:spacing w:line="372" w:lineRule="auto"/>
              <w:ind w:left="647" w:right="5326" w:hanging="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Lilongwe</w:t>
            </w:r>
          </w:p>
          <w:p w:rsidR="00437363" w:rsidRPr="00B57EE7" w:rsidRDefault="00437363" w:rsidP="00437363">
            <w:pPr>
              <w:spacing w:line="372" w:lineRule="auto"/>
              <w:ind w:left="647" w:right="5326" w:hanging="17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(+</w:t>
            </w:r>
            <w:r w:rsidRPr="00B57EE7">
              <w:rPr>
                <w:sz w:val="24"/>
                <w:szCs w:val="24"/>
                <w:u w:color="000000"/>
              </w:rPr>
              <w:t>2</w:t>
            </w:r>
            <w:r w:rsidRPr="00B57EE7">
              <w:rPr>
                <w:spacing w:val="2"/>
                <w:sz w:val="24"/>
                <w:szCs w:val="24"/>
                <w:u w:color="000000"/>
              </w:rPr>
              <w:t>6</w:t>
            </w:r>
            <w:r w:rsidRPr="00B57EE7">
              <w:rPr>
                <w:sz w:val="24"/>
                <w:szCs w:val="24"/>
                <w:u w:color="000000"/>
              </w:rPr>
              <w:t>5)88</w:t>
            </w:r>
            <w:r w:rsidRPr="00B57EE7">
              <w:rPr>
                <w:spacing w:val="-1"/>
                <w:sz w:val="24"/>
                <w:szCs w:val="24"/>
                <w:u w:color="000000"/>
              </w:rPr>
              <w:t>8</w:t>
            </w:r>
            <w:r w:rsidRPr="00B57EE7">
              <w:rPr>
                <w:sz w:val="24"/>
                <w:szCs w:val="24"/>
                <w:u w:color="000000"/>
              </w:rPr>
              <w:t>959606</w:t>
            </w:r>
          </w:p>
          <w:p w:rsidR="00437363" w:rsidRPr="00437363" w:rsidRDefault="00437363" w:rsidP="00437363">
            <w:pPr>
              <w:spacing w:line="372" w:lineRule="auto"/>
              <w:ind w:left="647" w:right="5326" w:hanging="178"/>
              <w:rPr>
                <w:sz w:val="24"/>
                <w:szCs w:val="24"/>
              </w:rPr>
            </w:pPr>
            <w:hyperlink r:id="rId10" w:history="1">
              <w:r w:rsidRPr="00437363">
                <w:rPr>
                  <w:rStyle w:val="Hyperlink"/>
                  <w:sz w:val="24"/>
                  <w:szCs w:val="24"/>
                </w:rPr>
                <w:t>rob</w:t>
              </w:r>
              <w:r w:rsidRPr="00437363">
                <w:rPr>
                  <w:rStyle w:val="Hyperlink"/>
                  <w:spacing w:val="-2"/>
                  <w:sz w:val="24"/>
                  <w:szCs w:val="24"/>
                </w:rPr>
                <w:t>e</w:t>
              </w:r>
              <w:r w:rsidRPr="00437363">
                <w:rPr>
                  <w:rStyle w:val="Hyperlink"/>
                  <w:sz w:val="24"/>
                  <w:szCs w:val="24"/>
                </w:rPr>
                <w:t>rtk</w:t>
              </w:r>
              <w:r w:rsidRPr="00437363">
                <w:rPr>
                  <w:rStyle w:val="Hyperlink"/>
                  <w:spacing w:val="-1"/>
                  <w:sz w:val="24"/>
                  <w:szCs w:val="24"/>
                </w:rPr>
                <w:t>a</w:t>
              </w:r>
              <w:r w:rsidRPr="00437363">
                <w:rPr>
                  <w:rStyle w:val="Hyperlink"/>
                  <w:sz w:val="24"/>
                  <w:szCs w:val="24"/>
                </w:rPr>
                <w:t>ombe</w:t>
              </w:r>
              <w:r w:rsidRPr="00437363">
                <w:rPr>
                  <w:rStyle w:val="Hyperlink"/>
                  <w:spacing w:val="-1"/>
                  <w:sz w:val="24"/>
                  <w:szCs w:val="24"/>
                </w:rPr>
                <w:t>@</w:t>
              </w:r>
              <w:r w:rsidRPr="00437363">
                <w:rPr>
                  <w:rStyle w:val="Hyperlink"/>
                  <w:sz w:val="24"/>
                  <w:szCs w:val="24"/>
                </w:rPr>
                <w:t>gmail.com</w:t>
              </w:r>
            </w:hyperlink>
            <w:r w:rsidRPr="00437363">
              <w:rPr>
                <w:sz w:val="24"/>
                <w:szCs w:val="24"/>
              </w:rPr>
              <w:t xml:space="preserve"> </w:t>
            </w:r>
          </w:p>
        </w:tc>
      </w:tr>
      <w:tr w:rsidR="00437363" w:rsidTr="00437363">
        <w:trPr>
          <w:trHeight w:hRule="exact" w:val="3430"/>
        </w:trPr>
        <w:tc>
          <w:tcPr>
            <w:tcW w:w="9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7363" w:rsidRDefault="00437363" w:rsidP="00437363">
            <w:pPr>
              <w:spacing w:before="8" w:line="100" w:lineRule="exact"/>
              <w:rPr>
                <w:sz w:val="10"/>
                <w:szCs w:val="10"/>
              </w:rPr>
            </w:pPr>
          </w:p>
          <w:p w:rsidR="00437363" w:rsidRDefault="00437363" w:rsidP="00437363">
            <w:pPr>
              <w:spacing w:line="200" w:lineRule="exact"/>
            </w:pPr>
          </w:p>
          <w:p w:rsidR="00437363" w:rsidRDefault="00437363" w:rsidP="00437363">
            <w:pPr>
              <w:ind w:left="4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2.  Mrs. </w:t>
            </w:r>
            <w:r w:rsidR="0090309E">
              <w:rPr>
                <w:b/>
                <w:sz w:val="24"/>
                <w:szCs w:val="24"/>
              </w:rPr>
              <w:t>Asili.H.</w:t>
            </w:r>
            <w:r>
              <w:rPr>
                <w:b/>
                <w:sz w:val="24"/>
                <w:szCs w:val="24"/>
              </w:rPr>
              <w:t xml:space="preserve"> </w:t>
            </w:r>
            <w:r w:rsidR="0090309E">
              <w:rPr>
                <w:b/>
                <w:spacing w:val="1"/>
                <w:sz w:val="24"/>
                <w:szCs w:val="24"/>
              </w:rPr>
              <w:t>Chinombo</w:t>
            </w:r>
          </w:p>
          <w:p w:rsidR="00437363" w:rsidRDefault="00437363" w:rsidP="00437363">
            <w:pPr>
              <w:spacing w:before="7" w:line="120" w:lineRule="exact"/>
              <w:rPr>
                <w:sz w:val="13"/>
                <w:szCs w:val="13"/>
              </w:rPr>
            </w:pPr>
          </w:p>
          <w:p w:rsidR="00437363" w:rsidRDefault="0090309E" w:rsidP="00437363">
            <w:pPr>
              <w:ind w:left="46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CHRMO</w:t>
            </w:r>
          </w:p>
          <w:p w:rsidR="00437363" w:rsidRDefault="00437363" w:rsidP="00437363">
            <w:pPr>
              <w:spacing w:before="9" w:line="120" w:lineRule="exact"/>
              <w:rPr>
                <w:sz w:val="13"/>
                <w:szCs w:val="13"/>
              </w:rPr>
            </w:pPr>
          </w:p>
          <w:p w:rsidR="00437363" w:rsidRDefault="0090309E" w:rsidP="00437363">
            <w:pPr>
              <w:ind w:left="4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Ministry of Homeland Security</w:t>
            </w:r>
          </w:p>
          <w:p w:rsidR="00437363" w:rsidRDefault="00437363" w:rsidP="00437363">
            <w:pPr>
              <w:spacing w:before="7" w:line="120" w:lineRule="exact"/>
              <w:rPr>
                <w:sz w:val="13"/>
                <w:szCs w:val="13"/>
              </w:rPr>
            </w:pPr>
          </w:p>
          <w:p w:rsidR="0090309E" w:rsidRDefault="00437363" w:rsidP="00437363">
            <w:pPr>
              <w:spacing w:line="360" w:lineRule="auto"/>
              <w:ind w:left="469" w:right="584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 w:rsidR="0090309E">
              <w:rPr>
                <w:sz w:val="24"/>
                <w:szCs w:val="24"/>
              </w:rPr>
              <w:t>/Bag</w:t>
            </w:r>
            <w:r>
              <w:rPr>
                <w:sz w:val="24"/>
                <w:szCs w:val="24"/>
              </w:rPr>
              <w:t xml:space="preserve"> </w:t>
            </w:r>
            <w:r w:rsidR="0090309E">
              <w:rPr>
                <w:sz w:val="24"/>
                <w:szCs w:val="24"/>
              </w:rPr>
              <w:t>331,</w:t>
            </w:r>
            <w:r>
              <w:rPr>
                <w:sz w:val="24"/>
                <w:szCs w:val="24"/>
              </w:rPr>
              <w:t xml:space="preserve"> </w:t>
            </w:r>
            <w:r w:rsidR="0090309E">
              <w:rPr>
                <w:sz w:val="24"/>
                <w:szCs w:val="24"/>
              </w:rPr>
              <w:t>Capital Hill</w:t>
            </w:r>
            <w:r>
              <w:rPr>
                <w:sz w:val="24"/>
                <w:szCs w:val="24"/>
              </w:rPr>
              <w:t>,</w:t>
            </w:r>
            <w:r w:rsidR="0090309E">
              <w:rPr>
                <w:sz w:val="24"/>
                <w:szCs w:val="24"/>
              </w:rPr>
              <w:t xml:space="preserve"> Lilongwe, Malawi</w:t>
            </w:r>
          </w:p>
          <w:p w:rsidR="00437363" w:rsidRDefault="00437363" w:rsidP="00437363">
            <w:pPr>
              <w:spacing w:line="360" w:lineRule="auto"/>
              <w:ind w:left="469" w:right="58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 (</w:t>
            </w:r>
            <w:r>
              <w:rPr>
                <w:spacing w:val="-2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265)</w:t>
            </w:r>
            <w:r>
              <w:rPr>
                <w:spacing w:val="-1"/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9</w:t>
            </w:r>
            <w:r w:rsidR="00A86BA4">
              <w:rPr>
                <w:sz w:val="24"/>
                <w:szCs w:val="24"/>
              </w:rPr>
              <w:t>1275534</w:t>
            </w:r>
            <w:r>
              <w:rPr>
                <w:sz w:val="24"/>
                <w:szCs w:val="24"/>
              </w:rPr>
              <w:t xml:space="preserve"> </w:t>
            </w:r>
            <w:hyperlink r:id="rId11" w:history="1">
              <w:r w:rsidR="00FF02FA" w:rsidRPr="008B47B9">
                <w:rPr>
                  <w:rStyle w:val="Hyperlink"/>
                  <w:rFonts w:eastAsia="Calibri"/>
                  <w:sz w:val="24"/>
                  <w:szCs w:val="24"/>
                </w:rPr>
                <w:t>hopechinombo</w:t>
              </w:r>
              <w:r w:rsidR="00FF02FA" w:rsidRPr="008B47B9">
                <w:rPr>
                  <w:rStyle w:val="Hyperlink"/>
                  <w:rFonts w:eastAsia="Calibri"/>
                  <w:spacing w:val="-1"/>
                  <w:sz w:val="24"/>
                  <w:szCs w:val="24"/>
                </w:rPr>
                <w:t>@gmail</w:t>
              </w:r>
              <w:r w:rsidR="00FF02FA" w:rsidRPr="008B47B9">
                <w:rPr>
                  <w:rStyle w:val="Hyperlink"/>
                  <w:rFonts w:eastAsia="Calibri"/>
                  <w:sz w:val="24"/>
                  <w:szCs w:val="24"/>
                </w:rPr>
                <w:t>.c</w:t>
              </w:r>
              <w:r w:rsidR="00FF02FA" w:rsidRPr="008B47B9">
                <w:rPr>
                  <w:rStyle w:val="Hyperlink"/>
                  <w:rFonts w:eastAsia="Calibri"/>
                  <w:spacing w:val="-1"/>
                  <w:sz w:val="24"/>
                  <w:szCs w:val="24"/>
                </w:rPr>
                <w:t>o</w:t>
              </w:r>
              <w:r w:rsidR="00FF02FA" w:rsidRPr="008B47B9">
                <w:rPr>
                  <w:rStyle w:val="Hyperlink"/>
                  <w:rFonts w:eastAsia="Calibri"/>
                  <w:sz w:val="24"/>
                  <w:szCs w:val="24"/>
                </w:rPr>
                <w:t>m</w:t>
              </w:r>
            </w:hyperlink>
          </w:p>
        </w:tc>
      </w:tr>
      <w:tr w:rsidR="00437363" w:rsidTr="00437363">
        <w:trPr>
          <w:trHeight w:hRule="exact" w:val="3554"/>
        </w:trPr>
        <w:tc>
          <w:tcPr>
            <w:tcW w:w="9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37363" w:rsidRDefault="00437363" w:rsidP="00437363">
            <w:pPr>
              <w:spacing w:line="200" w:lineRule="exact"/>
            </w:pPr>
          </w:p>
          <w:p w:rsidR="00437363" w:rsidRDefault="00437363" w:rsidP="00437363">
            <w:pPr>
              <w:spacing w:before="14" w:line="200" w:lineRule="exact"/>
            </w:pPr>
          </w:p>
          <w:p w:rsidR="00437363" w:rsidRDefault="00437363" w:rsidP="00437363">
            <w:pPr>
              <w:ind w:left="4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3.   Miss </w:t>
            </w:r>
            <w:r>
              <w:rPr>
                <w:b/>
                <w:spacing w:val="-1"/>
                <w:sz w:val="24"/>
                <w:szCs w:val="24"/>
              </w:rPr>
              <w:t xml:space="preserve">Roseby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Man’ganda</w:t>
            </w:r>
            <w:proofErr w:type="spellEnd"/>
          </w:p>
          <w:p w:rsidR="00437363" w:rsidRDefault="00437363" w:rsidP="00437363">
            <w:pPr>
              <w:spacing w:before="7" w:line="120" w:lineRule="exact"/>
              <w:rPr>
                <w:sz w:val="13"/>
                <w:szCs w:val="13"/>
              </w:rPr>
            </w:pPr>
          </w:p>
          <w:p w:rsidR="00437363" w:rsidRDefault="00437363" w:rsidP="00437363">
            <w:pPr>
              <w:spacing w:line="360" w:lineRule="auto"/>
              <w:ind w:left="469" w:right="47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 Coordinator</w:t>
            </w:r>
          </w:p>
          <w:p w:rsidR="00437363" w:rsidRDefault="00437363" w:rsidP="00437363">
            <w:pPr>
              <w:spacing w:line="360" w:lineRule="auto"/>
              <w:ind w:left="469" w:right="47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VITALITE Group Limited</w:t>
            </w:r>
          </w:p>
          <w:p w:rsidR="00437363" w:rsidRDefault="00437363" w:rsidP="00437363">
            <w:pPr>
              <w:spacing w:line="360" w:lineRule="auto"/>
              <w:ind w:left="469" w:right="47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P.O. Box 1147, Lilongwe</w:t>
            </w:r>
            <w:r w:rsidR="00496C30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Malawi</w:t>
            </w:r>
          </w:p>
          <w:p w:rsidR="00437363" w:rsidRDefault="00437363" w:rsidP="00437363">
            <w:pPr>
              <w:spacing w:before="6" w:line="372" w:lineRule="auto"/>
              <w:ind w:left="647" w:right="6566" w:hanging="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(+265)997193456</w:t>
            </w:r>
          </w:p>
          <w:p w:rsidR="00437363" w:rsidRPr="00437363" w:rsidRDefault="00437363" w:rsidP="00437363">
            <w:pPr>
              <w:ind w:firstLine="176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437363">
              <w:rPr>
                <w:sz w:val="24"/>
                <w:szCs w:val="24"/>
                <w:u w:val="single"/>
              </w:rPr>
              <w:t>rmang’anda.mw@vitalitegroup.com</w:t>
            </w:r>
          </w:p>
          <w:p w:rsidR="00437363" w:rsidRDefault="00437363" w:rsidP="00437363">
            <w:pPr>
              <w:spacing w:before="6" w:line="372" w:lineRule="auto"/>
              <w:ind w:right="6566"/>
              <w:rPr>
                <w:sz w:val="24"/>
                <w:szCs w:val="24"/>
              </w:rPr>
            </w:pPr>
          </w:p>
        </w:tc>
      </w:tr>
    </w:tbl>
    <w:p w:rsidR="002C4F59" w:rsidRDefault="002C4F59">
      <w:pPr>
        <w:spacing w:before="4" w:line="80" w:lineRule="exact"/>
        <w:rPr>
          <w:sz w:val="9"/>
          <w:szCs w:val="9"/>
        </w:rPr>
      </w:pPr>
    </w:p>
    <w:p w:rsidR="00BB58E6" w:rsidRDefault="00BB58E6"/>
    <w:sectPr w:rsidR="00BB58E6">
      <w:pgSz w:w="12240" w:h="15840"/>
      <w:pgMar w:top="1340" w:right="11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945"/>
    <w:multiLevelType w:val="hybridMultilevel"/>
    <w:tmpl w:val="4D1A4A84"/>
    <w:lvl w:ilvl="0" w:tplc="2000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" w15:restartNumberingAfterBreak="0">
    <w:nsid w:val="06FD544B"/>
    <w:multiLevelType w:val="hybridMultilevel"/>
    <w:tmpl w:val="21C61E9C"/>
    <w:lvl w:ilvl="0" w:tplc="04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" w15:restartNumberingAfterBreak="0">
    <w:nsid w:val="1832792F"/>
    <w:multiLevelType w:val="hybridMultilevel"/>
    <w:tmpl w:val="5FC0DFC2"/>
    <w:lvl w:ilvl="0" w:tplc="2000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3" w15:restartNumberingAfterBreak="0">
    <w:nsid w:val="23DA1864"/>
    <w:multiLevelType w:val="hybridMultilevel"/>
    <w:tmpl w:val="486E0A26"/>
    <w:lvl w:ilvl="0" w:tplc="2000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4" w15:restartNumberingAfterBreak="0">
    <w:nsid w:val="2F911050"/>
    <w:multiLevelType w:val="hybridMultilevel"/>
    <w:tmpl w:val="1CA8D97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C27672"/>
    <w:multiLevelType w:val="hybridMultilevel"/>
    <w:tmpl w:val="73CCC4A8"/>
    <w:lvl w:ilvl="0" w:tplc="2000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6" w15:restartNumberingAfterBreak="0">
    <w:nsid w:val="48A76E1C"/>
    <w:multiLevelType w:val="hybridMultilevel"/>
    <w:tmpl w:val="1D50FEB4"/>
    <w:lvl w:ilvl="0" w:tplc="FFFFFFFF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7" w15:restartNumberingAfterBreak="0">
    <w:nsid w:val="5B336D64"/>
    <w:multiLevelType w:val="multilevel"/>
    <w:tmpl w:val="C534DB0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03C0EDB"/>
    <w:multiLevelType w:val="hybridMultilevel"/>
    <w:tmpl w:val="4D1A4A84"/>
    <w:lvl w:ilvl="0" w:tplc="FFFFFFFF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9" w15:restartNumberingAfterBreak="0">
    <w:nsid w:val="761D7B3E"/>
    <w:multiLevelType w:val="hybridMultilevel"/>
    <w:tmpl w:val="E6A028F6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041712545">
    <w:abstractNumId w:val="7"/>
  </w:num>
  <w:num w:numId="2" w16cid:durableId="171263200">
    <w:abstractNumId w:val="9"/>
  </w:num>
  <w:num w:numId="3" w16cid:durableId="495264640">
    <w:abstractNumId w:val="4"/>
  </w:num>
  <w:num w:numId="4" w16cid:durableId="1986465545">
    <w:abstractNumId w:val="0"/>
  </w:num>
  <w:num w:numId="5" w16cid:durableId="1827357379">
    <w:abstractNumId w:val="6"/>
  </w:num>
  <w:num w:numId="6" w16cid:durableId="486288557">
    <w:abstractNumId w:val="8"/>
  </w:num>
  <w:num w:numId="7" w16cid:durableId="925503382">
    <w:abstractNumId w:val="2"/>
  </w:num>
  <w:num w:numId="8" w16cid:durableId="599916574">
    <w:abstractNumId w:val="5"/>
  </w:num>
  <w:num w:numId="9" w16cid:durableId="1834640524">
    <w:abstractNumId w:val="3"/>
  </w:num>
  <w:num w:numId="10" w16cid:durableId="143755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59"/>
    <w:rsid w:val="00004DBF"/>
    <w:rsid w:val="00080F25"/>
    <w:rsid w:val="001B173C"/>
    <w:rsid w:val="00235DEB"/>
    <w:rsid w:val="002C4F59"/>
    <w:rsid w:val="00312041"/>
    <w:rsid w:val="00387549"/>
    <w:rsid w:val="003A5261"/>
    <w:rsid w:val="003D40C7"/>
    <w:rsid w:val="003F75CA"/>
    <w:rsid w:val="00437363"/>
    <w:rsid w:val="00451002"/>
    <w:rsid w:val="00496C30"/>
    <w:rsid w:val="004B2FBE"/>
    <w:rsid w:val="004E2442"/>
    <w:rsid w:val="005424AB"/>
    <w:rsid w:val="00546A62"/>
    <w:rsid w:val="005B44F4"/>
    <w:rsid w:val="006105EF"/>
    <w:rsid w:val="00654206"/>
    <w:rsid w:val="00696B54"/>
    <w:rsid w:val="007A7934"/>
    <w:rsid w:val="00811BF9"/>
    <w:rsid w:val="00837225"/>
    <w:rsid w:val="0084437B"/>
    <w:rsid w:val="00876E8B"/>
    <w:rsid w:val="0090309E"/>
    <w:rsid w:val="00967F34"/>
    <w:rsid w:val="009C59C3"/>
    <w:rsid w:val="00A2498D"/>
    <w:rsid w:val="00A36DE2"/>
    <w:rsid w:val="00A429E4"/>
    <w:rsid w:val="00A43BF9"/>
    <w:rsid w:val="00A77F21"/>
    <w:rsid w:val="00A86BA4"/>
    <w:rsid w:val="00B57EE7"/>
    <w:rsid w:val="00BA1E16"/>
    <w:rsid w:val="00BB58E6"/>
    <w:rsid w:val="00BB7271"/>
    <w:rsid w:val="00C5495E"/>
    <w:rsid w:val="00D77910"/>
    <w:rsid w:val="00DE783F"/>
    <w:rsid w:val="00E32453"/>
    <w:rsid w:val="00E86DE8"/>
    <w:rsid w:val="00F5267E"/>
    <w:rsid w:val="00FF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563AFE49"/>
  <w15:docId w15:val="{0266B891-FE0E-4C42-8774-45008889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A1E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F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amangale@gmail.com" TargetMode="External"/><Relationship Id="rId11" Type="http://schemas.openxmlformats.org/officeDocument/2006/relationships/hyperlink" Target="mailto:hopechinomb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obertkaombe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07257-FC9A-4F99-9BCD-C46B18C3A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APN1</dc:creator>
  <cp:lastModifiedBy>Alain Namangale</cp:lastModifiedBy>
  <cp:revision>4</cp:revision>
  <dcterms:created xsi:type="dcterms:W3CDTF">2025-01-30T08:23:00Z</dcterms:created>
  <dcterms:modified xsi:type="dcterms:W3CDTF">2025-01-30T10:22:00Z</dcterms:modified>
</cp:coreProperties>
</file>